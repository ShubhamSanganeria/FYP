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D81" w:rsidRDefault="0013304E">
      <w:pPr>
        <w:spacing w:before="55"/>
        <w:ind w:left="3552" w:right="3568"/>
        <w:jc w:val="center"/>
        <w:rPr>
          <w:sz w:val="40"/>
          <w:szCs w:val="40"/>
        </w:rPr>
      </w:pPr>
      <w:r>
        <w:rPr>
          <w:sz w:val="40"/>
          <w:szCs w:val="40"/>
        </w:rPr>
        <w:t>HEALTH MONITORING SYSTEM</w:t>
      </w:r>
    </w:p>
    <w:p w:rsidR="00B63D81" w:rsidRDefault="00B63D81">
      <w:pPr>
        <w:spacing w:before="13" w:line="260" w:lineRule="exact"/>
        <w:rPr>
          <w:sz w:val="26"/>
          <w:szCs w:val="26"/>
        </w:rPr>
      </w:pPr>
    </w:p>
    <w:p w:rsidR="00B63D81" w:rsidRDefault="00FD0598">
      <w:pPr>
        <w:ind w:left="898" w:right="913"/>
        <w:jc w:val="center"/>
        <w:rPr>
          <w:sz w:val="24"/>
          <w:szCs w:val="24"/>
        </w:rPr>
      </w:pPr>
      <w:r>
        <w:rPr>
          <w:b/>
          <w:sz w:val="24"/>
          <w:szCs w:val="24"/>
        </w:rPr>
        <w:t>A project report submitted for the partial fulfillment of the Bachelor of Technology Degree in Computer science &amp; Engineering under Maulana Abul Kalam Azad University of Technology</w:t>
      </w:r>
    </w:p>
    <w:p w:rsidR="00B63D81" w:rsidRDefault="00B63D81">
      <w:pPr>
        <w:spacing w:before="7" w:line="100" w:lineRule="exact"/>
        <w:rPr>
          <w:sz w:val="11"/>
          <w:szCs w:val="11"/>
        </w:rPr>
      </w:pPr>
    </w:p>
    <w:p w:rsidR="00B63D81" w:rsidRDefault="00B63D81">
      <w:pPr>
        <w:spacing w:line="200" w:lineRule="exact"/>
      </w:pPr>
    </w:p>
    <w:p w:rsidR="00B63D81" w:rsidRDefault="00FD0598">
      <w:pPr>
        <w:ind w:left="4980" w:right="5001"/>
        <w:jc w:val="center"/>
        <w:rPr>
          <w:sz w:val="24"/>
          <w:szCs w:val="24"/>
        </w:rPr>
      </w:pPr>
      <w:r>
        <w:rPr>
          <w:sz w:val="24"/>
          <w:szCs w:val="24"/>
        </w:rPr>
        <w:t>BY</w:t>
      </w:r>
    </w:p>
    <w:p w:rsidR="00B63D81" w:rsidRDefault="00C02B60">
      <w:pPr>
        <w:spacing w:before="6"/>
        <w:ind w:left="3755" w:right="3770"/>
        <w:jc w:val="center"/>
        <w:rPr>
          <w:sz w:val="28"/>
          <w:szCs w:val="28"/>
        </w:rPr>
      </w:pPr>
      <w:r>
        <w:rPr>
          <w:b/>
          <w:sz w:val="28"/>
          <w:szCs w:val="28"/>
        </w:rPr>
        <w:t>SHUBHAM SANGANERIA</w:t>
      </w:r>
    </w:p>
    <w:p w:rsidR="00B63D81" w:rsidRDefault="00B63D81">
      <w:pPr>
        <w:spacing w:before="5" w:line="100" w:lineRule="exact"/>
        <w:rPr>
          <w:sz w:val="11"/>
          <w:szCs w:val="11"/>
        </w:rPr>
      </w:pPr>
    </w:p>
    <w:p w:rsidR="00B63D81" w:rsidRDefault="00B63D81">
      <w:pPr>
        <w:spacing w:line="200" w:lineRule="exact"/>
      </w:pPr>
    </w:p>
    <w:p w:rsidR="00B63D81" w:rsidRDefault="00FD0598">
      <w:pPr>
        <w:ind w:left="1838" w:right="1852"/>
        <w:jc w:val="center"/>
        <w:rPr>
          <w:sz w:val="24"/>
          <w:szCs w:val="24"/>
        </w:rPr>
      </w:pPr>
      <w:r>
        <w:rPr>
          <w:sz w:val="24"/>
          <w:szCs w:val="24"/>
        </w:rPr>
        <w:t xml:space="preserve">(ROLL NO :  </w:t>
      </w:r>
      <w:r w:rsidR="00C02B60">
        <w:rPr>
          <w:sz w:val="24"/>
          <w:szCs w:val="24"/>
        </w:rPr>
        <w:t>1040016084</w:t>
      </w:r>
      <w:r>
        <w:rPr>
          <w:sz w:val="24"/>
          <w:szCs w:val="24"/>
        </w:rPr>
        <w:t xml:space="preserve">  , REGISTRATION N</w:t>
      </w:r>
      <w:r w:rsidR="00C02B60">
        <w:rPr>
          <w:sz w:val="24"/>
          <w:szCs w:val="24"/>
        </w:rPr>
        <w:t>O: 161040110503</w:t>
      </w:r>
      <w:r>
        <w:rPr>
          <w:sz w:val="24"/>
          <w:szCs w:val="24"/>
        </w:rPr>
        <w:t xml:space="preserve">             )</w:t>
      </w:r>
    </w:p>
    <w:p w:rsidR="00B63D81" w:rsidRDefault="00B63D81">
      <w:pPr>
        <w:spacing w:before="1" w:line="280" w:lineRule="exact"/>
        <w:rPr>
          <w:sz w:val="28"/>
          <w:szCs w:val="28"/>
        </w:rPr>
      </w:pPr>
    </w:p>
    <w:p w:rsidR="00B63D81" w:rsidRDefault="00FD0598">
      <w:pPr>
        <w:ind w:left="5047" w:right="5064"/>
        <w:jc w:val="center"/>
        <w:rPr>
          <w:sz w:val="24"/>
          <w:szCs w:val="24"/>
        </w:rPr>
      </w:pPr>
      <w:r>
        <w:rPr>
          <w:b/>
          <w:sz w:val="24"/>
          <w:szCs w:val="24"/>
        </w:rPr>
        <w:t>&amp;</w:t>
      </w:r>
    </w:p>
    <w:p w:rsidR="00B63D81" w:rsidRDefault="00FD0598">
      <w:pPr>
        <w:spacing w:line="480" w:lineRule="auto"/>
        <w:ind w:left="1884" w:right="1901"/>
        <w:jc w:val="center"/>
        <w:rPr>
          <w:sz w:val="24"/>
          <w:szCs w:val="24"/>
        </w:rPr>
      </w:pPr>
      <w:r>
        <w:rPr>
          <w:sz w:val="24"/>
          <w:szCs w:val="24"/>
        </w:rPr>
        <w:t>Under the Guidance of:</w:t>
      </w:r>
    </w:p>
    <w:p w:rsidR="00B63D81" w:rsidRDefault="00FD0598">
      <w:pPr>
        <w:spacing w:before="15"/>
        <w:ind w:left="3239" w:right="3680" w:firstLine="922"/>
        <w:rPr>
          <w:sz w:val="24"/>
          <w:szCs w:val="24"/>
        </w:rPr>
      </w:pPr>
      <w:r>
        <w:rPr>
          <w:b/>
          <w:sz w:val="24"/>
          <w:szCs w:val="24"/>
        </w:rPr>
        <w:t xml:space="preserve">Prof. Dr. </w:t>
      </w:r>
      <w:proofErr w:type="spellStart"/>
      <w:r w:rsidR="00C02B60">
        <w:rPr>
          <w:b/>
          <w:sz w:val="24"/>
          <w:szCs w:val="24"/>
        </w:rPr>
        <w:t>Sumita</w:t>
      </w:r>
      <w:proofErr w:type="spellEnd"/>
      <w:r w:rsidR="00C02B60">
        <w:rPr>
          <w:b/>
          <w:sz w:val="24"/>
          <w:szCs w:val="24"/>
        </w:rPr>
        <w:t xml:space="preserve"> Ghosh</w:t>
      </w:r>
    </w:p>
    <w:p w:rsidR="00B63D81" w:rsidRDefault="00B63D81">
      <w:pPr>
        <w:spacing w:before="15" w:line="220" w:lineRule="exact"/>
        <w:rPr>
          <w:sz w:val="22"/>
          <w:szCs w:val="22"/>
        </w:rPr>
      </w:pPr>
    </w:p>
    <w:p w:rsidR="00C02B60" w:rsidRDefault="00FD0598">
      <w:pPr>
        <w:spacing w:line="450" w:lineRule="auto"/>
        <w:ind w:left="3679" w:right="3560" w:hanging="94"/>
        <w:jc w:val="center"/>
        <w:rPr>
          <w:sz w:val="24"/>
          <w:szCs w:val="24"/>
        </w:rPr>
      </w:pPr>
      <w:r>
        <w:rPr>
          <w:sz w:val="24"/>
          <w:szCs w:val="24"/>
        </w:rPr>
        <w:t>Department o</w:t>
      </w:r>
      <w:r w:rsidR="00C02B60">
        <w:rPr>
          <w:sz w:val="24"/>
          <w:szCs w:val="24"/>
        </w:rPr>
        <w:t xml:space="preserve">f </w:t>
      </w:r>
      <w:r w:rsidR="00C02B60" w:rsidRPr="00C02B60">
        <w:rPr>
          <w:b/>
          <w:sz w:val="24"/>
          <w:szCs w:val="24"/>
        </w:rPr>
        <w:t>Electronics and Communication</w:t>
      </w:r>
    </w:p>
    <w:p w:rsidR="00B63D81" w:rsidRDefault="00FD0598">
      <w:pPr>
        <w:spacing w:line="450" w:lineRule="auto"/>
        <w:ind w:left="3679" w:right="3560" w:hanging="94"/>
        <w:jc w:val="center"/>
        <w:rPr>
          <w:sz w:val="24"/>
          <w:szCs w:val="24"/>
        </w:rPr>
      </w:pPr>
      <w:r>
        <w:rPr>
          <w:sz w:val="24"/>
          <w:szCs w:val="24"/>
        </w:rPr>
        <w:t xml:space="preserve">For the Academic Year </w:t>
      </w:r>
      <w:r w:rsidR="00C02B60">
        <w:rPr>
          <w:sz w:val="24"/>
          <w:szCs w:val="24"/>
        </w:rPr>
        <w:t>2016-2020</w:t>
      </w:r>
    </w:p>
    <w:p w:rsidR="00B63D81" w:rsidRDefault="0007441B">
      <w:pPr>
        <w:spacing w:before="13"/>
        <w:ind w:left="40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06.5pt">
            <v:imagedata r:id="rId7" o:title=""/>
          </v:shape>
        </w:pict>
      </w:r>
    </w:p>
    <w:p w:rsidR="00B63D81" w:rsidRDefault="00B63D81">
      <w:pPr>
        <w:spacing w:before="11" w:line="220" w:lineRule="exact"/>
        <w:rPr>
          <w:sz w:val="22"/>
          <w:szCs w:val="22"/>
        </w:rPr>
      </w:pPr>
    </w:p>
    <w:p w:rsidR="00B63D81" w:rsidRDefault="00FD0598">
      <w:pPr>
        <w:ind w:left="3304" w:right="3171"/>
        <w:jc w:val="center"/>
        <w:rPr>
          <w:sz w:val="24"/>
          <w:szCs w:val="24"/>
        </w:rPr>
      </w:pPr>
      <w:r>
        <w:rPr>
          <w:sz w:val="24"/>
          <w:szCs w:val="24"/>
        </w:rPr>
        <w:t>Institute of Engineering &amp; Management</w:t>
      </w:r>
    </w:p>
    <w:p w:rsidR="00B63D81" w:rsidRDefault="00FD0598">
      <w:pPr>
        <w:ind w:left="3081" w:right="3039"/>
        <w:jc w:val="center"/>
        <w:rPr>
          <w:sz w:val="24"/>
          <w:szCs w:val="24"/>
        </w:rPr>
      </w:pPr>
      <w:r>
        <w:rPr>
          <w:sz w:val="24"/>
          <w:szCs w:val="24"/>
        </w:rPr>
        <w:t>Y-12, Salt Lake, Sector-V, Kolkata-700091</w:t>
      </w:r>
    </w:p>
    <w:p w:rsidR="00B63D81" w:rsidRDefault="00B63D81">
      <w:pPr>
        <w:spacing w:before="4" w:line="120" w:lineRule="exact"/>
        <w:rPr>
          <w:sz w:val="12"/>
          <w:szCs w:val="12"/>
        </w:rPr>
      </w:pPr>
    </w:p>
    <w:p w:rsidR="00B63D81" w:rsidRDefault="00B63D81">
      <w:pPr>
        <w:spacing w:line="200" w:lineRule="exact"/>
      </w:pPr>
    </w:p>
    <w:p w:rsidR="00B63D81" w:rsidRDefault="00FD0598">
      <w:pPr>
        <w:ind w:left="4483" w:right="4503"/>
        <w:jc w:val="center"/>
        <w:rPr>
          <w:sz w:val="24"/>
          <w:szCs w:val="24"/>
        </w:rPr>
      </w:pPr>
      <w:r>
        <w:rPr>
          <w:sz w:val="24"/>
          <w:szCs w:val="24"/>
        </w:rPr>
        <w:t>Affiliated To:</w:t>
      </w:r>
    </w:p>
    <w:p w:rsidR="00B63D81" w:rsidRDefault="00B63D81">
      <w:pPr>
        <w:spacing w:before="14" w:line="240" w:lineRule="exact"/>
        <w:rPr>
          <w:sz w:val="24"/>
          <w:szCs w:val="24"/>
        </w:rPr>
      </w:pPr>
    </w:p>
    <w:p w:rsidR="00B63D81" w:rsidRDefault="0007441B">
      <w:pPr>
        <w:ind w:left="107"/>
      </w:pPr>
      <w:r>
        <w:pict>
          <v:shape id="_x0000_i1026" type="#_x0000_t75" style="width:508.5pt;height:61pt">
            <v:imagedata r:id="rId8" o:title=""/>
          </v:shape>
        </w:pict>
      </w:r>
    </w:p>
    <w:p w:rsidR="00B63D81" w:rsidRDefault="00B63D81">
      <w:pPr>
        <w:spacing w:before="4" w:line="240" w:lineRule="exact"/>
        <w:rPr>
          <w:sz w:val="24"/>
          <w:szCs w:val="24"/>
        </w:rPr>
      </w:pPr>
    </w:p>
    <w:p w:rsidR="00B63D81" w:rsidRDefault="00FD0598">
      <w:pPr>
        <w:ind w:left="2551" w:right="2566"/>
        <w:jc w:val="center"/>
        <w:rPr>
          <w:sz w:val="24"/>
          <w:szCs w:val="24"/>
        </w:rPr>
      </w:pPr>
      <w:r>
        <w:rPr>
          <w:sz w:val="24"/>
          <w:szCs w:val="24"/>
        </w:rPr>
        <w:t>Maulana Abul Kalam Azad University of Technology</w:t>
      </w:r>
    </w:p>
    <w:p w:rsidR="00B63D81" w:rsidRDefault="00B63D81">
      <w:pPr>
        <w:spacing w:line="240" w:lineRule="exact"/>
        <w:rPr>
          <w:sz w:val="24"/>
          <w:szCs w:val="24"/>
        </w:rPr>
      </w:pPr>
    </w:p>
    <w:p w:rsidR="00B63D81" w:rsidRDefault="00FD0598">
      <w:pPr>
        <w:ind w:left="2988" w:right="3005"/>
        <w:jc w:val="center"/>
        <w:rPr>
          <w:sz w:val="24"/>
          <w:szCs w:val="24"/>
        </w:rPr>
        <w:sectPr w:rsidR="00B63D81">
          <w:pgSz w:w="11920" w:h="16840"/>
          <w:pgMar w:top="820" w:right="540" w:bottom="280" w:left="980" w:header="720" w:footer="720" w:gutter="0"/>
          <w:cols w:space="720"/>
        </w:sectPr>
      </w:pPr>
      <w:r>
        <w:rPr>
          <w:sz w:val="24"/>
          <w:szCs w:val="24"/>
        </w:rPr>
        <w:t>BF-142, Salt Lake, Sector I, Kolkata-700064</w:t>
      </w:r>
    </w:p>
    <w:p w:rsidR="00B63D81" w:rsidRDefault="00FD0598">
      <w:pPr>
        <w:spacing w:before="40"/>
        <w:ind w:left="3401"/>
        <w:rPr>
          <w:sz w:val="40"/>
          <w:szCs w:val="40"/>
        </w:rPr>
      </w:pPr>
      <w:r>
        <w:rPr>
          <w:b/>
          <w:sz w:val="40"/>
          <w:szCs w:val="40"/>
        </w:rPr>
        <w:lastRenderedPageBreak/>
        <w:t>CERTIFICATE</w:t>
      </w:r>
    </w:p>
    <w:p w:rsidR="00B63D81" w:rsidRDefault="00B63D81">
      <w:pPr>
        <w:spacing w:before="10" w:line="260" w:lineRule="exact"/>
        <w:rPr>
          <w:sz w:val="26"/>
          <w:szCs w:val="26"/>
        </w:rPr>
      </w:pPr>
    </w:p>
    <w:p w:rsidR="00B63D81" w:rsidRDefault="00FD0598">
      <w:pPr>
        <w:spacing w:line="440" w:lineRule="exact"/>
        <w:ind w:left="2316"/>
        <w:rPr>
          <w:sz w:val="40"/>
          <w:szCs w:val="40"/>
        </w:rPr>
      </w:pPr>
      <w:r>
        <w:rPr>
          <w:b/>
          <w:position w:val="-1"/>
          <w:sz w:val="40"/>
          <w:szCs w:val="40"/>
          <w:u w:val="thick" w:color="000000"/>
        </w:rPr>
        <w:t>TO WHOM IT MAY CONCERN</w:t>
      </w:r>
    </w:p>
    <w:p w:rsidR="00B63D81" w:rsidRDefault="00B63D81">
      <w:pPr>
        <w:spacing w:before="2" w:line="240" w:lineRule="exact"/>
        <w:rPr>
          <w:sz w:val="24"/>
          <w:szCs w:val="24"/>
        </w:rPr>
      </w:pPr>
    </w:p>
    <w:p w:rsidR="00B63D81" w:rsidRDefault="00FD0598">
      <w:pPr>
        <w:spacing w:before="29"/>
        <w:ind w:left="120" w:right="2042"/>
        <w:jc w:val="both"/>
        <w:rPr>
          <w:sz w:val="24"/>
          <w:szCs w:val="24"/>
        </w:rPr>
      </w:pPr>
      <w:r>
        <w:rPr>
          <w:sz w:val="24"/>
          <w:szCs w:val="24"/>
        </w:rPr>
        <w:t>This is to certify that the project report entitled “</w:t>
      </w:r>
      <w:r>
        <w:rPr>
          <w:b/>
          <w:sz w:val="24"/>
          <w:szCs w:val="24"/>
        </w:rPr>
        <w:t>[PROJECT TITLE]</w:t>
      </w:r>
      <w:r>
        <w:rPr>
          <w:sz w:val="24"/>
          <w:szCs w:val="24"/>
        </w:rPr>
        <w:t>”, submitted by</w:t>
      </w:r>
    </w:p>
    <w:p w:rsidR="00B63D81" w:rsidRDefault="00B63D81">
      <w:pPr>
        <w:spacing w:before="7" w:line="240" w:lineRule="exact"/>
        <w:rPr>
          <w:sz w:val="24"/>
          <w:szCs w:val="24"/>
        </w:rPr>
      </w:pPr>
    </w:p>
    <w:p w:rsidR="00B63D81" w:rsidRDefault="00FD0598">
      <w:pPr>
        <w:ind w:left="120" w:right="7610"/>
        <w:jc w:val="both"/>
        <w:rPr>
          <w:sz w:val="24"/>
          <w:szCs w:val="24"/>
        </w:rPr>
      </w:pPr>
      <w:r>
        <w:rPr>
          <w:b/>
          <w:sz w:val="24"/>
          <w:szCs w:val="24"/>
        </w:rPr>
        <w:t xml:space="preserve">1. </w:t>
      </w:r>
      <w:r w:rsidR="000F51E5">
        <w:rPr>
          <w:b/>
          <w:sz w:val="24"/>
          <w:szCs w:val="24"/>
        </w:rPr>
        <w:t>Shubham Sanganeria</w:t>
      </w:r>
    </w:p>
    <w:p w:rsidR="00B63D81" w:rsidRDefault="00B63D81">
      <w:pPr>
        <w:spacing w:before="18" w:line="220" w:lineRule="exact"/>
        <w:rPr>
          <w:sz w:val="22"/>
          <w:szCs w:val="22"/>
        </w:rPr>
      </w:pPr>
    </w:p>
    <w:p w:rsidR="00B63D81" w:rsidRDefault="00FD0598">
      <w:pPr>
        <w:ind w:left="180" w:right="3043"/>
        <w:jc w:val="both"/>
        <w:rPr>
          <w:sz w:val="24"/>
          <w:szCs w:val="24"/>
        </w:rPr>
      </w:pPr>
      <w:r>
        <w:rPr>
          <w:b/>
          <w:sz w:val="24"/>
          <w:szCs w:val="24"/>
        </w:rPr>
        <w:t>(</w:t>
      </w:r>
      <w:r>
        <w:rPr>
          <w:b/>
          <w:i/>
          <w:sz w:val="24"/>
          <w:szCs w:val="24"/>
        </w:rPr>
        <w:t>Registration No</w:t>
      </w:r>
      <w:r w:rsidR="000F51E5">
        <w:rPr>
          <w:b/>
          <w:i/>
          <w:sz w:val="24"/>
          <w:szCs w:val="24"/>
        </w:rPr>
        <w:t xml:space="preserve">: 161040110503 </w:t>
      </w:r>
      <w:r>
        <w:rPr>
          <w:b/>
          <w:i/>
          <w:sz w:val="24"/>
          <w:szCs w:val="24"/>
        </w:rPr>
        <w:t xml:space="preserve">of </w:t>
      </w:r>
      <w:r w:rsidR="000F51E5">
        <w:rPr>
          <w:b/>
          <w:i/>
          <w:sz w:val="24"/>
          <w:szCs w:val="24"/>
        </w:rPr>
        <w:t xml:space="preserve">2016-2020 </w:t>
      </w:r>
      <w:r>
        <w:rPr>
          <w:b/>
          <w:i/>
          <w:sz w:val="24"/>
          <w:szCs w:val="24"/>
        </w:rPr>
        <w:t xml:space="preserve"> Roll no.</w:t>
      </w:r>
      <w:r w:rsidR="000F51E5">
        <w:rPr>
          <w:b/>
          <w:i/>
          <w:sz w:val="24"/>
          <w:szCs w:val="24"/>
        </w:rPr>
        <w:t xml:space="preserve"> 1040016084</w:t>
      </w:r>
      <w:r>
        <w:rPr>
          <w:b/>
          <w:i/>
          <w:sz w:val="24"/>
          <w:szCs w:val="24"/>
        </w:rPr>
        <w:t>)</w:t>
      </w:r>
      <w:r>
        <w:rPr>
          <w:sz w:val="24"/>
          <w:szCs w:val="24"/>
        </w:rPr>
        <w:t>,</w:t>
      </w:r>
    </w:p>
    <w:p w:rsidR="00B63D81" w:rsidRDefault="00B63D81">
      <w:pPr>
        <w:spacing w:before="5" w:line="240" w:lineRule="exact"/>
        <w:rPr>
          <w:sz w:val="24"/>
          <w:szCs w:val="24"/>
        </w:rPr>
      </w:pPr>
    </w:p>
    <w:p w:rsidR="00B63D81" w:rsidRDefault="00B63D81">
      <w:pPr>
        <w:spacing w:line="200" w:lineRule="exact"/>
      </w:pPr>
    </w:p>
    <w:p w:rsidR="00B63D81" w:rsidRDefault="00B63D81">
      <w:pPr>
        <w:spacing w:line="200" w:lineRule="exact"/>
      </w:pPr>
    </w:p>
    <w:p w:rsidR="00B63D81" w:rsidRDefault="00FD0598">
      <w:pPr>
        <w:spacing w:line="275" w:lineRule="auto"/>
        <w:ind w:left="120" w:right="73"/>
        <w:jc w:val="both"/>
        <w:rPr>
          <w:sz w:val="24"/>
          <w:szCs w:val="24"/>
        </w:rPr>
      </w:pPr>
      <w:r>
        <w:rPr>
          <w:sz w:val="24"/>
          <w:szCs w:val="24"/>
        </w:rPr>
        <w:t xml:space="preserve">Students   of   </w:t>
      </w:r>
      <w:r>
        <w:rPr>
          <w:b/>
          <w:sz w:val="24"/>
          <w:szCs w:val="24"/>
        </w:rPr>
        <w:t xml:space="preserve">INSTITUTE   OF   ENGINEERING   &amp;MANAGEMENT,   </w:t>
      </w:r>
      <w:r>
        <w:rPr>
          <w:sz w:val="24"/>
          <w:szCs w:val="24"/>
        </w:rPr>
        <w:t xml:space="preserve">in   partial   fulfilment   of requirements for the award of the degree of </w:t>
      </w:r>
      <w:r>
        <w:rPr>
          <w:b/>
          <w:sz w:val="24"/>
          <w:szCs w:val="24"/>
        </w:rPr>
        <w:t xml:space="preserve">Bachelor of Technology in ……, </w:t>
      </w:r>
      <w:r>
        <w:rPr>
          <w:sz w:val="24"/>
          <w:szCs w:val="24"/>
        </w:rPr>
        <w:t xml:space="preserve">is a bona fide work carried out under the </w:t>
      </w:r>
      <w:r>
        <w:rPr>
          <w:sz w:val="23"/>
          <w:szCs w:val="23"/>
        </w:rPr>
        <w:t xml:space="preserve">supervision and guidance of </w:t>
      </w:r>
      <w:r>
        <w:rPr>
          <w:b/>
          <w:sz w:val="23"/>
          <w:szCs w:val="23"/>
        </w:rPr>
        <w:t xml:space="preserve">Prof. Dr. ……. [Name of your project mentor] </w:t>
      </w:r>
      <w:r>
        <w:rPr>
          <w:sz w:val="23"/>
          <w:szCs w:val="23"/>
        </w:rPr>
        <w:t xml:space="preserve">during the final year  of  the  academic  session  of  2014-2018.The  content  of  this report  has not  been  submitted  to  any other University or Institute for the </w:t>
      </w:r>
      <w:r>
        <w:rPr>
          <w:sz w:val="24"/>
          <w:szCs w:val="24"/>
        </w:rPr>
        <w:t>award of any other degree.</w:t>
      </w:r>
    </w:p>
    <w:p w:rsidR="00B63D81" w:rsidRDefault="00B63D81">
      <w:pPr>
        <w:spacing w:before="9" w:line="160" w:lineRule="exact"/>
        <w:rPr>
          <w:sz w:val="16"/>
          <w:szCs w:val="16"/>
        </w:rPr>
      </w:pPr>
    </w:p>
    <w:p w:rsidR="00B63D81" w:rsidRDefault="0030611B">
      <w:pPr>
        <w:spacing w:line="300" w:lineRule="atLeast"/>
        <w:ind w:left="120" w:right="70"/>
        <w:rPr>
          <w:sz w:val="24"/>
          <w:szCs w:val="24"/>
        </w:rPr>
      </w:pPr>
      <w:r>
        <w:pict>
          <v:group id="_x0000_s1030" style="position:absolute;left:0;text-align:left;margin-left:54pt;margin-top:82.8pt;width:186pt;height:0;z-index:-251658752;mso-position-horizontal-relative:page" coordorigin="1080,1656" coordsize="3720,0">
            <v:shape id="_x0000_s1031" style="position:absolute;left:1080;top:1656;width:3720;height:0" coordorigin="1080,1656" coordsize="3720,0" path="m1080,1656r3720,e" filled="f" strokeweight=".48pt">
              <v:path arrowok="t"/>
            </v:shape>
            <w10:wrap anchorx="page"/>
          </v:group>
        </w:pict>
      </w:r>
      <w:r>
        <w:pict>
          <v:group id="_x0000_s1028" style="position:absolute;left:0;text-align:left;margin-left:293.05pt;margin-top:82.8pt;width:168pt;height:0;z-index:-251657728;mso-position-horizontal-relative:page" coordorigin="5861,1656" coordsize="3360,0">
            <v:shape id="_x0000_s1029" style="position:absolute;left:5861;top:1656;width:3360;height:0" coordorigin="5861,1656" coordsize="3360,0" path="m5861,1656r3360,e" filled="f" strokeweight=".48pt">
              <v:path arrowok="t"/>
            </v:shape>
            <w10:wrap anchorx="page"/>
          </v:group>
        </w:pict>
      </w:r>
      <w:r w:rsidR="00FD0598">
        <w:rPr>
          <w:sz w:val="24"/>
          <w:szCs w:val="24"/>
        </w:rPr>
        <w:t>It  is  further  certified  that  work  is  entirely  original  and  its  performance  has  been  found  to  be  quite satisfactory.</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8" w:line="240" w:lineRule="exact"/>
        <w:rPr>
          <w:sz w:val="24"/>
          <w:szCs w:val="24"/>
        </w:rPr>
      </w:pPr>
    </w:p>
    <w:p w:rsidR="00B63D81" w:rsidRDefault="00FD0598">
      <w:pPr>
        <w:spacing w:before="29"/>
        <w:ind w:left="120"/>
        <w:rPr>
          <w:sz w:val="24"/>
          <w:szCs w:val="24"/>
        </w:rPr>
      </w:pPr>
      <w:r>
        <w:rPr>
          <w:sz w:val="24"/>
          <w:szCs w:val="24"/>
        </w:rPr>
        <w:t>Prof .Dr. ………</w:t>
      </w:r>
    </w:p>
    <w:p w:rsidR="00B63D81" w:rsidRDefault="00FD0598">
      <w:pPr>
        <w:spacing w:before="41" w:line="275" w:lineRule="auto"/>
        <w:ind w:left="120" w:right="3599"/>
        <w:rPr>
          <w:sz w:val="24"/>
          <w:szCs w:val="24"/>
        </w:rPr>
      </w:pPr>
      <w:r>
        <w:rPr>
          <w:sz w:val="24"/>
          <w:szCs w:val="24"/>
        </w:rPr>
        <w:t>[Name of your Project Guide]                                Prof. Dr. ………… Project Guide                                                          H.O.D</w:t>
      </w:r>
    </w:p>
    <w:p w:rsidR="00B63D81" w:rsidRDefault="0030611B">
      <w:pPr>
        <w:spacing w:before="4"/>
        <w:ind w:left="120"/>
        <w:rPr>
          <w:sz w:val="23"/>
          <w:szCs w:val="23"/>
        </w:rPr>
      </w:pPr>
      <w:r>
        <w:pict>
          <v:group id="_x0000_s1026" style="position:absolute;left:0;text-align:left;margin-left:176.1pt;margin-top:115.8pt;width:212.35pt;height:0;z-index:-251659776;mso-position-horizontal-relative:page" coordorigin="3522,2316" coordsize="4247,0">
            <v:shape id="_x0000_s1027" style="position:absolute;left:3522;top:2316;width:4247;height:0" coordorigin="3522,2316" coordsize="4247,0" path="m3522,2316r4247,e" filled="f">
              <v:path arrowok="t"/>
            </v:shape>
            <w10:wrap anchorx="page"/>
          </v:group>
        </w:pict>
      </w:r>
      <w:r w:rsidR="00FD0598">
        <w:rPr>
          <w:sz w:val="24"/>
          <w:szCs w:val="24"/>
        </w:rPr>
        <w:t xml:space="preserve">Dept. of ……..                                                        </w:t>
      </w:r>
      <w:r w:rsidR="00FD0598">
        <w:rPr>
          <w:sz w:val="23"/>
          <w:szCs w:val="23"/>
        </w:rPr>
        <w:t>Dept. of …..</w:t>
      </w:r>
    </w:p>
    <w:p w:rsidR="00B63D81" w:rsidRDefault="00FD0598">
      <w:pPr>
        <w:spacing w:before="41"/>
        <w:ind w:left="120"/>
        <w:rPr>
          <w:sz w:val="23"/>
          <w:szCs w:val="23"/>
        </w:rPr>
      </w:pPr>
      <w:r>
        <w:rPr>
          <w:sz w:val="24"/>
          <w:szCs w:val="24"/>
        </w:rPr>
        <w:t xml:space="preserve">Institute of Engineering &amp; Management                </w:t>
      </w:r>
      <w:r>
        <w:rPr>
          <w:sz w:val="23"/>
          <w:szCs w:val="23"/>
        </w:rPr>
        <w:t>Institute of Engineering &amp;Management</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5" w:line="280" w:lineRule="exact"/>
        <w:rPr>
          <w:sz w:val="28"/>
          <w:szCs w:val="28"/>
        </w:rPr>
      </w:pPr>
    </w:p>
    <w:p w:rsidR="00B63D81" w:rsidRDefault="00FD0598">
      <w:pPr>
        <w:ind w:left="4250" w:right="4245"/>
        <w:jc w:val="center"/>
        <w:rPr>
          <w:sz w:val="22"/>
          <w:szCs w:val="22"/>
        </w:rPr>
      </w:pPr>
      <w:r>
        <w:rPr>
          <w:sz w:val="22"/>
          <w:szCs w:val="22"/>
        </w:rPr>
        <w:t xml:space="preserve">Prof.  </w:t>
      </w:r>
      <w:proofErr w:type="spellStart"/>
      <w:r>
        <w:rPr>
          <w:sz w:val="22"/>
          <w:szCs w:val="22"/>
        </w:rPr>
        <w:t>Dr.A.K.Nayak</w:t>
      </w:r>
      <w:proofErr w:type="spellEnd"/>
    </w:p>
    <w:p w:rsidR="00B63D81" w:rsidRDefault="00FD0598">
      <w:pPr>
        <w:spacing w:before="37"/>
        <w:ind w:left="4771" w:right="4769"/>
        <w:jc w:val="center"/>
        <w:rPr>
          <w:sz w:val="22"/>
          <w:szCs w:val="22"/>
        </w:rPr>
      </w:pPr>
      <w:r>
        <w:rPr>
          <w:sz w:val="22"/>
          <w:szCs w:val="22"/>
        </w:rPr>
        <w:t>Principal</w:t>
      </w:r>
    </w:p>
    <w:p w:rsidR="00B63D81" w:rsidRDefault="00FD0598">
      <w:pPr>
        <w:spacing w:before="37"/>
        <w:ind w:left="3407" w:right="3405"/>
        <w:jc w:val="center"/>
        <w:rPr>
          <w:sz w:val="22"/>
          <w:szCs w:val="22"/>
        </w:rPr>
      </w:pPr>
      <w:r>
        <w:rPr>
          <w:sz w:val="22"/>
          <w:szCs w:val="22"/>
        </w:rPr>
        <w:t>Institute of Engineering &amp; Management</w:t>
      </w:r>
    </w:p>
    <w:p w:rsidR="00B63D81" w:rsidRDefault="00FD0598">
      <w:pPr>
        <w:spacing w:before="37"/>
        <w:ind w:left="2575" w:right="2570"/>
        <w:jc w:val="center"/>
        <w:rPr>
          <w:sz w:val="22"/>
          <w:szCs w:val="22"/>
        </w:rPr>
        <w:sectPr w:rsidR="00B63D81">
          <w:pgSz w:w="11920" w:h="16840"/>
          <w:pgMar w:top="840" w:right="540" w:bottom="280" w:left="960" w:header="720" w:footer="720" w:gutter="0"/>
          <w:cols w:space="720"/>
        </w:sectPr>
      </w:pPr>
      <w:bookmarkStart w:id="0" w:name="_GoBack"/>
      <w:r>
        <w:rPr>
          <w:sz w:val="22"/>
          <w:szCs w:val="22"/>
        </w:rPr>
        <w:t>Sector-V, Salt Lake Electronics Complex, Kolkata-700091</w:t>
      </w:r>
      <w:bookmarkEnd w:id="0"/>
    </w:p>
    <w:p w:rsidR="00B63D81" w:rsidRDefault="00FD0598">
      <w:pPr>
        <w:spacing w:before="49" w:line="440" w:lineRule="exact"/>
        <w:ind w:left="2119"/>
        <w:rPr>
          <w:sz w:val="40"/>
          <w:szCs w:val="40"/>
        </w:rPr>
      </w:pPr>
      <w:r>
        <w:rPr>
          <w:b/>
          <w:position w:val="-1"/>
          <w:sz w:val="40"/>
          <w:szCs w:val="40"/>
          <w:u w:val="thick" w:color="000000"/>
        </w:rPr>
        <w:lastRenderedPageBreak/>
        <w:t xml:space="preserve">    ACKNOWLEDGEMENT</w:t>
      </w:r>
    </w:p>
    <w:p w:rsidR="00B63D81" w:rsidRDefault="00B63D81">
      <w:pPr>
        <w:spacing w:before="9" w:line="180" w:lineRule="exact"/>
        <w:rPr>
          <w:sz w:val="19"/>
          <w:szCs w:val="19"/>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FD0598">
      <w:pPr>
        <w:spacing w:before="38" w:line="260" w:lineRule="exact"/>
        <w:ind w:left="120" w:right="74"/>
        <w:jc w:val="both"/>
        <w:rPr>
          <w:sz w:val="24"/>
          <w:szCs w:val="24"/>
        </w:rPr>
      </w:pPr>
      <w:r>
        <w:rPr>
          <w:sz w:val="24"/>
          <w:szCs w:val="24"/>
        </w:rPr>
        <w:t>We should like to take this opportunity to extend our gratitude to the following revered persons without whose immense support, completion of this project wouldn’t have been possible.</w:t>
      </w:r>
    </w:p>
    <w:p w:rsidR="00B63D81" w:rsidRDefault="00B63D81">
      <w:pPr>
        <w:spacing w:line="200" w:lineRule="exact"/>
      </w:pPr>
    </w:p>
    <w:p w:rsidR="00B63D81" w:rsidRDefault="00B63D81">
      <w:pPr>
        <w:spacing w:line="200" w:lineRule="exact"/>
      </w:pPr>
    </w:p>
    <w:p w:rsidR="00B63D81" w:rsidRDefault="00B63D81">
      <w:pPr>
        <w:spacing w:before="1" w:line="200" w:lineRule="exact"/>
      </w:pPr>
    </w:p>
    <w:p w:rsidR="00B63D81" w:rsidRDefault="00FD0598">
      <w:pPr>
        <w:spacing w:line="354" w:lineRule="auto"/>
        <w:ind w:left="120" w:right="73"/>
        <w:jc w:val="both"/>
        <w:rPr>
          <w:sz w:val="24"/>
          <w:szCs w:val="24"/>
        </w:rPr>
      </w:pPr>
      <w:r>
        <w:rPr>
          <w:sz w:val="24"/>
          <w:szCs w:val="24"/>
        </w:rPr>
        <w:t xml:space="preserve">We are sincerely grateful to our advisor and mentor </w:t>
      </w:r>
      <w:r>
        <w:rPr>
          <w:b/>
          <w:sz w:val="24"/>
          <w:szCs w:val="24"/>
        </w:rPr>
        <w:t xml:space="preserve">[Name of your project Guide] </w:t>
      </w:r>
      <w:r>
        <w:rPr>
          <w:sz w:val="24"/>
          <w:szCs w:val="24"/>
        </w:rPr>
        <w:t xml:space="preserve">of the </w:t>
      </w:r>
      <w:r>
        <w:rPr>
          <w:b/>
          <w:sz w:val="24"/>
          <w:szCs w:val="24"/>
        </w:rPr>
        <w:t>(Department Name)</w:t>
      </w:r>
      <w:r>
        <w:rPr>
          <w:sz w:val="24"/>
          <w:szCs w:val="24"/>
        </w:rPr>
        <w:t>,  IEM  Kolkata,  for  his/her  constant  support  ,  significant  insights  and  for  generating  in  us  a profound interest for this subject that kept us motivated during the entire duration of this project.</w:t>
      </w:r>
    </w:p>
    <w:p w:rsidR="00B63D81" w:rsidRDefault="00B63D81">
      <w:pPr>
        <w:spacing w:before="3" w:line="160" w:lineRule="exact"/>
        <w:rPr>
          <w:sz w:val="16"/>
          <w:szCs w:val="16"/>
        </w:rPr>
      </w:pPr>
    </w:p>
    <w:p w:rsidR="00B63D81" w:rsidRDefault="00B63D81">
      <w:pPr>
        <w:spacing w:line="200" w:lineRule="exact"/>
      </w:pPr>
    </w:p>
    <w:p w:rsidR="00B63D81" w:rsidRDefault="00FD0598">
      <w:pPr>
        <w:spacing w:line="353" w:lineRule="auto"/>
        <w:ind w:left="120" w:right="76"/>
        <w:jc w:val="both"/>
        <w:rPr>
          <w:sz w:val="24"/>
          <w:szCs w:val="24"/>
        </w:rPr>
      </w:pPr>
      <w:r>
        <w:rPr>
          <w:sz w:val="24"/>
          <w:szCs w:val="24"/>
        </w:rPr>
        <w:t xml:space="preserve">We would also like to express our sincere gratitude to </w:t>
      </w:r>
      <w:r>
        <w:rPr>
          <w:b/>
          <w:sz w:val="24"/>
          <w:szCs w:val="24"/>
        </w:rPr>
        <w:t xml:space="preserve">Prof. Dr. Satyajit Chakrabarti </w:t>
      </w:r>
      <w:r>
        <w:rPr>
          <w:sz w:val="24"/>
          <w:szCs w:val="24"/>
        </w:rPr>
        <w:t>(</w:t>
      </w:r>
      <w:proofErr w:type="spellStart"/>
      <w:r>
        <w:rPr>
          <w:sz w:val="24"/>
          <w:szCs w:val="24"/>
        </w:rPr>
        <w:t>Director</w:t>
      </w:r>
      <w:r>
        <w:rPr>
          <w:b/>
          <w:sz w:val="24"/>
          <w:szCs w:val="24"/>
        </w:rPr>
        <w:t>,</w:t>
      </w:r>
      <w:r>
        <w:rPr>
          <w:sz w:val="24"/>
          <w:szCs w:val="24"/>
        </w:rPr>
        <w:t>IEM</w:t>
      </w:r>
      <w:proofErr w:type="spellEnd"/>
      <w:r>
        <w:rPr>
          <w:sz w:val="24"/>
          <w:szCs w:val="24"/>
        </w:rPr>
        <w:t>)</w:t>
      </w:r>
      <w:r>
        <w:rPr>
          <w:b/>
          <w:sz w:val="24"/>
          <w:szCs w:val="24"/>
        </w:rPr>
        <w:t xml:space="preserve">, Prof. Dr. </w:t>
      </w:r>
      <w:proofErr w:type="spellStart"/>
      <w:r>
        <w:rPr>
          <w:b/>
          <w:sz w:val="24"/>
          <w:szCs w:val="24"/>
        </w:rPr>
        <w:t>Amlan</w:t>
      </w:r>
      <w:proofErr w:type="spellEnd"/>
      <w:r>
        <w:rPr>
          <w:b/>
          <w:sz w:val="24"/>
          <w:szCs w:val="24"/>
        </w:rPr>
        <w:t xml:space="preserve"> Kusum Nayak (</w:t>
      </w:r>
      <w:proofErr w:type="spellStart"/>
      <w:r>
        <w:rPr>
          <w:sz w:val="24"/>
          <w:szCs w:val="24"/>
        </w:rPr>
        <w:t>Principal,IEM</w:t>
      </w:r>
      <w:proofErr w:type="spellEnd"/>
      <w:r>
        <w:rPr>
          <w:sz w:val="24"/>
          <w:szCs w:val="24"/>
        </w:rPr>
        <w:t xml:space="preserve">) and </w:t>
      </w:r>
      <w:r>
        <w:rPr>
          <w:b/>
          <w:sz w:val="24"/>
          <w:szCs w:val="24"/>
        </w:rPr>
        <w:t>Prof. D</w:t>
      </w:r>
      <w:r w:rsidR="000B3DC6">
        <w:rPr>
          <w:b/>
          <w:sz w:val="24"/>
          <w:szCs w:val="24"/>
        </w:rPr>
        <w:t xml:space="preserve">r Malay </w:t>
      </w:r>
      <w:proofErr w:type="spellStart"/>
      <w:r w:rsidR="000B3DC6">
        <w:rPr>
          <w:b/>
          <w:sz w:val="24"/>
          <w:szCs w:val="24"/>
        </w:rPr>
        <w:t>Ganguly</w:t>
      </w:r>
      <w:proofErr w:type="spellEnd"/>
      <w:r>
        <w:rPr>
          <w:sz w:val="24"/>
          <w:szCs w:val="24"/>
        </w:rPr>
        <w:t xml:space="preserve"> HOD of </w:t>
      </w:r>
      <w:r>
        <w:rPr>
          <w:b/>
          <w:sz w:val="24"/>
          <w:szCs w:val="24"/>
        </w:rPr>
        <w:t>(</w:t>
      </w:r>
      <w:r w:rsidR="000B3DC6">
        <w:rPr>
          <w:b/>
          <w:sz w:val="24"/>
          <w:szCs w:val="24"/>
        </w:rPr>
        <w:t>ECE</w:t>
      </w:r>
      <w:r>
        <w:rPr>
          <w:b/>
          <w:sz w:val="24"/>
          <w:szCs w:val="24"/>
        </w:rPr>
        <w:t xml:space="preserve">) </w:t>
      </w:r>
      <w:r>
        <w:rPr>
          <w:sz w:val="24"/>
          <w:szCs w:val="24"/>
        </w:rPr>
        <w:t>and other faculties of Institute of Engineering &amp; Management, for their assistance and encouragement.</w:t>
      </w:r>
    </w:p>
    <w:p w:rsidR="00B63D81" w:rsidRDefault="00B63D81">
      <w:pPr>
        <w:spacing w:before="8" w:line="200" w:lineRule="exact"/>
      </w:pPr>
    </w:p>
    <w:p w:rsidR="00B63D81" w:rsidRDefault="00FD0598">
      <w:pPr>
        <w:spacing w:line="350" w:lineRule="auto"/>
        <w:ind w:left="120" w:right="77"/>
        <w:jc w:val="both"/>
        <w:rPr>
          <w:sz w:val="24"/>
          <w:szCs w:val="24"/>
        </w:rPr>
      </w:pPr>
      <w:r>
        <w:rPr>
          <w:sz w:val="24"/>
          <w:szCs w:val="24"/>
        </w:rPr>
        <w:t>Last but not the least, we would like to extend our warm regards to our families and peers who have kept supporting us and always had faith in our work.</w:t>
      </w:r>
    </w:p>
    <w:p w:rsidR="00B63D81" w:rsidRDefault="00B63D81">
      <w:pPr>
        <w:spacing w:before="10" w:line="160" w:lineRule="exact"/>
        <w:rPr>
          <w:sz w:val="16"/>
          <w:szCs w:val="16"/>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0B3DC6">
      <w:pPr>
        <w:ind w:left="120" w:right="2941"/>
        <w:jc w:val="both"/>
        <w:rPr>
          <w:sz w:val="22"/>
          <w:szCs w:val="22"/>
        </w:rPr>
      </w:pPr>
      <w:r>
        <w:rPr>
          <w:b/>
          <w:sz w:val="22"/>
          <w:szCs w:val="22"/>
        </w:rPr>
        <w:t>SHUBHAM SANGANERIA</w:t>
      </w:r>
    </w:p>
    <w:p w:rsidR="00B63D81" w:rsidRDefault="00FD0598">
      <w:pPr>
        <w:spacing w:before="32"/>
        <w:ind w:left="120" w:right="4180"/>
        <w:jc w:val="both"/>
        <w:rPr>
          <w:sz w:val="22"/>
          <w:szCs w:val="22"/>
        </w:rPr>
      </w:pPr>
      <w:r>
        <w:rPr>
          <w:sz w:val="22"/>
          <w:szCs w:val="22"/>
        </w:rPr>
        <w:t xml:space="preserve">Reg. No: </w:t>
      </w:r>
      <w:r w:rsidR="000B3DC6">
        <w:rPr>
          <w:sz w:val="22"/>
          <w:szCs w:val="22"/>
        </w:rPr>
        <w:t>10400316084</w:t>
      </w:r>
      <w:r>
        <w:rPr>
          <w:sz w:val="22"/>
          <w:szCs w:val="22"/>
        </w:rPr>
        <w:t xml:space="preserve">                                                                                </w:t>
      </w:r>
    </w:p>
    <w:p w:rsidR="00B63D81" w:rsidRDefault="00FD0598">
      <w:pPr>
        <w:spacing w:before="40"/>
        <w:ind w:left="120" w:right="1257"/>
        <w:jc w:val="both"/>
        <w:rPr>
          <w:sz w:val="22"/>
          <w:szCs w:val="22"/>
        </w:rPr>
      </w:pPr>
      <w:r>
        <w:rPr>
          <w:sz w:val="22"/>
          <w:szCs w:val="22"/>
        </w:rPr>
        <w:t xml:space="preserve">Dept. of </w:t>
      </w:r>
      <w:r w:rsidR="000B3DC6">
        <w:rPr>
          <w:sz w:val="22"/>
          <w:szCs w:val="22"/>
        </w:rPr>
        <w:t>Electronics</w:t>
      </w:r>
      <w:r>
        <w:rPr>
          <w:sz w:val="22"/>
          <w:szCs w:val="22"/>
        </w:rPr>
        <w:t xml:space="preserve"> &amp; </w:t>
      </w:r>
      <w:r w:rsidR="000B3DC6">
        <w:rPr>
          <w:sz w:val="22"/>
          <w:szCs w:val="22"/>
        </w:rPr>
        <w:t xml:space="preserve">Communication </w:t>
      </w:r>
      <w:r>
        <w:rPr>
          <w:sz w:val="22"/>
          <w:szCs w:val="22"/>
        </w:rPr>
        <w:t xml:space="preserve">Engineering                           </w:t>
      </w:r>
    </w:p>
    <w:p w:rsidR="00B63D81" w:rsidRDefault="00FD0598">
      <w:pPr>
        <w:spacing w:before="37"/>
        <w:ind w:left="120" w:right="718"/>
        <w:jc w:val="both"/>
        <w:rPr>
          <w:sz w:val="22"/>
          <w:szCs w:val="22"/>
        </w:rPr>
        <w:sectPr w:rsidR="00B63D81">
          <w:pgSz w:w="11920" w:h="16840"/>
          <w:pgMar w:top="1560" w:right="540" w:bottom="280" w:left="960" w:header="720" w:footer="720" w:gutter="0"/>
          <w:cols w:space="720"/>
        </w:sectPr>
      </w:pPr>
      <w:r>
        <w:rPr>
          <w:sz w:val="22"/>
          <w:szCs w:val="22"/>
        </w:rPr>
        <w:t xml:space="preserve">Institute of Engineering &amp; Management, Kolkata               </w:t>
      </w:r>
    </w:p>
    <w:p w:rsidR="00B63D81" w:rsidRDefault="00145D8D">
      <w:pPr>
        <w:spacing w:before="40"/>
        <w:ind w:left="2681"/>
        <w:rPr>
          <w:b/>
          <w:sz w:val="40"/>
          <w:szCs w:val="40"/>
          <w:u w:val="thick" w:color="000000"/>
        </w:rPr>
      </w:pPr>
      <w:r>
        <w:rPr>
          <w:b/>
          <w:sz w:val="40"/>
          <w:szCs w:val="40"/>
          <w:u w:val="thick" w:color="000000"/>
        </w:rPr>
        <w:lastRenderedPageBreak/>
        <w:t xml:space="preserve">  </w:t>
      </w:r>
      <w:r w:rsidR="00FD0598">
        <w:rPr>
          <w:b/>
          <w:sz w:val="40"/>
          <w:szCs w:val="40"/>
          <w:u w:val="thick" w:color="000000"/>
        </w:rPr>
        <w:t>ABSTRACT</w:t>
      </w:r>
    </w:p>
    <w:p w:rsidR="00145D8D" w:rsidRDefault="00145D8D" w:rsidP="00145D8D">
      <w:pPr>
        <w:pStyle w:val="BodyText"/>
        <w:spacing w:before="1" w:line="480" w:lineRule="auto"/>
        <w:ind w:right="821"/>
        <w:rPr>
          <w:sz w:val="40"/>
          <w:szCs w:val="40"/>
        </w:rPr>
      </w:pPr>
    </w:p>
    <w:p w:rsidR="00145D8D" w:rsidRDefault="00145D8D" w:rsidP="00145D8D">
      <w:pPr>
        <w:pStyle w:val="BodyText"/>
        <w:spacing w:before="1" w:line="480" w:lineRule="auto"/>
        <w:ind w:right="821"/>
      </w:pPr>
      <w:r>
        <w:t>With an improvement in technology and miniaturization of sensors, there have been attempts to utilize</w:t>
      </w:r>
      <w:r>
        <w:rPr>
          <w:spacing w:val="-6"/>
        </w:rPr>
        <w:t xml:space="preserve"> </w:t>
      </w:r>
      <w:r>
        <w:t>the</w:t>
      </w:r>
      <w:r>
        <w:rPr>
          <w:spacing w:val="-7"/>
        </w:rPr>
        <w:t xml:space="preserve"> </w:t>
      </w:r>
      <w:r>
        <w:t>new</w:t>
      </w:r>
      <w:r>
        <w:rPr>
          <w:spacing w:val="-6"/>
        </w:rPr>
        <w:t xml:space="preserve"> </w:t>
      </w:r>
      <w:r>
        <w:t>technology</w:t>
      </w:r>
      <w:r>
        <w:rPr>
          <w:spacing w:val="-7"/>
        </w:rPr>
        <w:t xml:space="preserve"> </w:t>
      </w:r>
      <w:r>
        <w:t>in</w:t>
      </w:r>
      <w:r>
        <w:rPr>
          <w:spacing w:val="-3"/>
        </w:rPr>
        <w:t xml:space="preserve"> </w:t>
      </w:r>
      <w:r>
        <w:t>various</w:t>
      </w:r>
      <w:r>
        <w:rPr>
          <w:spacing w:val="-3"/>
        </w:rPr>
        <w:t xml:space="preserve"> </w:t>
      </w:r>
      <w:r>
        <w:t>areas</w:t>
      </w:r>
      <w:r>
        <w:rPr>
          <w:spacing w:val="-5"/>
        </w:rPr>
        <w:t xml:space="preserve"> </w:t>
      </w:r>
      <w:r>
        <w:t>to</w:t>
      </w:r>
      <w:r>
        <w:rPr>
          <w:spacing w:val="-3"/>
        </w:rPr>
        <w:t xml:space="preserve"> </w:t>
      </w:r>
      <w:r>
        <w:t>improve</w:t>
      </w:r>
      <w:r>
        <w:rPr>
          <w:spacing w:val="-7"/>
        </w:rPr>
        <w:t xml:space="preserve"> </w:t>
      </w:r>
      <w:r>
        <w:t>the</w:t>
      </w:r>
      <w:r>
        <w:rPr>
          <w:spacing w:val="-6"/>
        </w:rPr>
        <w:t xml:space="preserve"> </w:t>
      </w:r>
      <w:r>
        <w:t>quality</w:t>
      </w:r>
      <w:r>
        <w:rPr>
          <w:spacing w:val="-8"/>
        </w:rPr>
        <w:t xml:space="preserve"> </w:t>
      </w:r>
      <w:r>
        <w:t>of</w:t>
      </w:r>
      <w:r>
        <w:rPr>
          <w:spacing w:val="-6"/>
        </w:rPr>
        <w:t xml:space="preserve"> </w:t>
      </w:r>
      <w:r>
        <w:t>human</w:t>
      </w:r>
      <w:r>
        <w:rPr>
          <w:spacing w:val="-3"/>
        </w:rPr>
        <w:t xml:space="preserve"> </w:t>
      </w:r>
      <w:r>
        <w:t>life.</w:t>
      </w:r>
      <w:r>
        <w:rPr>
          <w:spacing w:val="-5"/>
        </w:rPr>
        <w:t xml:space="preserve"> </w:t>
      </w:r>
      <w:r>
        <w:t>One</w:t>
      </w:r>
      <w:r>
        <w:rPr>
          <w:spacing w:val="-5"/>
        </w:rPr>
        <w:t xml:space="preserve"> </w:t>
      </w:r>
      <w:r>
        <w:t>main</w:t>
      </w:r>
      <w:r>
        <w:rPr>
          <w:spacing w:val="-3"/>
        </w:rPr>
        <w:t xml:space="preserve"> </w:t>
      </w:r>
      <w:r>
        <w:t>area</w:t>
      </w:r>
      <w:r>
        <w:rPr>
          <w:spacing w:val="-6"/>
        </w:rPr>
        <w:t xml:space="preserve"> </w:t>
      </w:r>
      <w:r>
        <w:t>of research that has seen an adoption of the technology is the healthcare sector. The people in need of healthcare services find it very expensive this is particularly true in developing</w:t>
      </w:r>
      <w:r>
        <w:rPr>
          <w:spacing w:val="-17"/>
        </w:rPr>
        <w:t xml:space="preserve"> </w:t>
      </w:r>
      <w:r>
        <w:t>countries.</w:t>
      </w:r>
    </w:p>
    <w:p w:rsidR="00145D8D" w:rsidRDefault="00145D8D" w:rsidP="00145D8D">
      <w:pPr>
        <w:pStyle w:val="BodyText"/>
        <w:spacing w:line="480" w:lineRule="auto"/>
        <w:ind w:right="818"/>
        <w:jc w:val="both"/>
      </w:pPr>
      <w:r>
        <w:t>As</w:t>
      </w:r>
      <w:r>
        <w:rPr>
          <w:spacing w:val="-7"/>
        </w:rPr>
        <w:t xml:space="preserve"> </w:t>
      </w:r>
      <w:r>
        <w:t>a</w:t>
      </w:r>
      <w:r>
        <w:rPr>
          <w:spacing w:val="-6"/>
        </w:rPr>
        <w:t xml:space="preserve"> </w:t>
      </w:r>
      <w:r>
        <w:t>result,</w:t>
      </w:r>
      <w:r>
        <w:rPr>
          <w:spacing w:val="-5"/>
        </w:rPr>
        <w:t xml:space="preserve"> </w:t>
      </w:r>
      <w:r>
        <w:t>this</w:t>
      </w:r>
      <w:r>
        <w:rPr>
          <w:spacing w:val="-5"/>
        </w:rPr>
        <w:t xml:space="preserve"> </w:t>
      </w:r>
      <w:r>
        <w:t>project</w:t>
      </w:r>
      <w:r>
        <w:rPr>
          <w:spacing w:val="-5"/>
        </w:rPr>
        <w:t xml:space="preserve"> </w:t>
      </w:r>
      <w:r>
        <w:t>is</w:t>
      </w:r>
      <w:r>
        <w:rPr>
          <w:spacing w:val="-2"/>
        </w:rPr>
        <w:t xml:space="preserve"> </w:t>
      </w:r>
      <w:r>
        <w:t>an</w:t>
      </w:r>
      <w:r>
        <w:rPr>
          <w:spacing w:val="-5"/>
        </w:rPr>
        <w:t xml:space="preserve"> </w:t>
      </w:r>
      <w:r>
        <w:t>attempt</w:t>
      </w:r>
      <w:r>
        <w:rPr>
          <w:spacing w:val="-6"/>
        </w:rPr>
        <w:t xml:space="preserve"> </w:t>
      </w:r>
      <w:r>
        <w:t>to</w:t>
      </w:r>
      <w:r>
        <w:rPr>
          <w:spacing w:val="-5"/>
        </w:rPr>
        <w:t xml:space="preserve"> </w:t>
      </w:r>
      <w:r>
        <w:t>solve</w:t>
      </w:r>
      <w:r>
        <w:rPr>
          <w:spacing w:val="-3"/>
        </w:rPr>
        <w:t xml:space="preserve"> </w:t>
      </w:r>
      <w:r>
        <w:t>a</w:t>
      </w:r>
      <w:r>
        <w:rPr>
          <w:spacing w:val="-6"/>
        </w:rPr>
        <w:t xml:space="preserve"> </w:t>
      </w:r>
      <w:r>
        <w:t>healthcare</w:t>
      </w:r>
      <w:r>
        <w:rPr>
          <w:spacing w:val="-7"/>
        </w:rPr>
        <w:t xml:space="preserve"> </w:t>
      </w:r>
      <w:r>
        <w:t>problem</w:t>
      </w:r>
      <w:r>
        <w:rPr>
          <w:spacing w:val="-5"/>
        </w:rPr>
        <w:t xml:space="preserve"> </w:t>
      </w:r>
      <w:r>
        <w:t>currently</w:t>
      </w:r>
      <w:r>
        <w:rPr>
          <w:spacing w:val="-8"/>
        </w:rPr>
        <w:t xml:space="preserve"> </w:t>
      </w:r>
      <w:r>
        <w:t>society</w:t>
      </w:r>
      <w:r>
        <w:rPr>
          <w:spacing w:val="-10"/>
        </w:rPr>
        <w:t xml:space="preserve"> </w:t>
      </w:r>
      <w:r>
        <w:t>is</w:t>
      </w:r>
      <w:r>
        <w:rPr>
          <w:spacing w:val="-6"/>
        </w:rPr>
        <w:t xml:space="preserve"> </w:t>
      </w:r>
      <w:r>
        <w:t>facing.</w:t>
      </w:r>
      <w:r>
        <w:rPr>
          <w:spacing w:val="-5"/>
        </w:rPr>
        <w:t xml:space="preserve"> </w:t>
      </w:r>
      <w:r>
        <w:t>The main objective of the project was to design a remote healthcare system. It’s comprised of three main</w:t>
      </w:r>
      <w:r>
        <w:rPr>
          <w:spacing w:val="-6"/>
        </w:rPr>
        <w:t xml:space="preserve"> </w:t>
      </w:r>
      <w:r>
        <w:t>parts.</w:t>
      </w:r>
      <w:r>
        <w:rPr>
          <w:spacing w:val="-6"/>
        </w:rPr>
        <w:t xml:space="preserve"> </w:t>
      </w:r>
      <w:r>
        <w:t>The</w:t>
      </w:r>
      <w:r>
        <w:rPr>
          <w:spacing w:val="-7"/>
        </w:rPr>
        <w:t xml:space="preserve"> </w:t>
      </w:r>
      <w:r>
        <w:t>first</w:t>
      </w:r>
      <w:r>
        <w:rPr>
          <w:spacing w:val="-6"/>
        </w:rPr>
        <w:t xml:space="preserve"> </w:t>
      </w:r>
      <w:r>
        <w:t>part</w:t>
      </w:r>
      <w:r>
        <w:rPr>
          <w:spacing w:val="-4"/>
        </w:rPr>
        <w:t xml:space="preserve"> </w:t>
      </w:r>
      <w:r>
        <w:t>being,</w:t>
      </w:r>
      <w:r>
        <w:rPr>
          <w:spacing w:val="-6"/>
        </w:rPr>
        <w:t xml:space="preserve"> </w:t>
      </w:r>
      <w:r>
        <w:t>detection</w:t>
      </w:r>
      <w:r>
        <w:rPr>
          <w:spacing w:val="-5"/>
        </w:rPr>
        <w:t xml:space="preserve"> </w:t>
      </w:r>
      <w:r>
        <w:t>of</w:t>
      </w:r>
      <w:r>
        <w:rPr>
          <w:spacing w:val="-7"/>
        </w:rPr>
        <w:t xml:space="preserve"> </w:t>
      </w:r>
      <w:r>
        <w:t>patient’s</w:t>
      </w:r>
      <w:r>
        <w:rPr>
          <w:spacing w:val="-6"/>
        </w:rPr>
        <w:t xml:space="preserve"> </w:t>
      </w:r>
      <w:r>
        <w:t>vitals</w:t>
      </w:r>
      <w:r>
        <w:rPr>
          <w:spacing w:val="-5"/>
        </w:rPr>
        <w:t xml:space="preserve"> </w:t>
      </w:r>
      <w:r>
        <w:t>using</w:t>
      </w:r>
      <w:r>
        <w:rPr>
          <w:spacing w:val="-8"/>
        </w:rPr>
        <w:t xml:space="preserve"> </w:t>
      </w:r>
      <w:r>
        <w:t>sensors,</w:t>
      </w:r>
      <w:r>
        <w:rPr>
          <w:spacing w:val="-7"/>
        </w:rPr>
        <w:t xml:space="preserve"> </w:t>
      </w:r>
      <w:r>
        <w:t>second</w:t>
      </w:r>
      <w:r>
        <w:rPr>
          <w:spacing w:val="-6"/>
        </w:rPr>
        <w:t xml:space="preserve"> </w:t>
      </w:r>
      <w:r>
        <w:t>for</w:t>
      </w:r>
      <w:r>
        <w:rPr>
          <w:spacing w:val="-7"/>
        </w:rPr>
        <w:t xml:space="preserve"> </w:t>
      </w:r>
      <w:r>
        <w:t>sending</w:t>
      </w:r>
      <w:r>
        <w:rPr>
          <w:spacing w:val="-9"/>
        </w:rPr>
        <w:t xml:space="preserve"> </w:t>
      </w:r>
      <w:r>
        <w:t>data to cloud storage and the last part was providing the detected data for remote viewing. Remote viewing of the data enables a doctor or guardian to monitor a patient’s health progress away from hospital</w:t>
      </w:r>
      <w:r>
        <w:rPr>
          <w:spacing w:val="-1"/>
        </w:rPr>
        <w:t xml:space="preserve"> </w:t>
      </w:r>
      <w:r>
        <w:t>premises.</w:t>
      </w:r>
    </w:p>
    <w:p w:rsidR="00145D8D" w:rsidRDefault="00145D8D" w:rsidP="00145D8D">
      <w:pPr>
        <w:pStyle w:val="BodyText"/>
        <w:spacing w:line="480" w:lineRule="auto"/>
        <w:ind w:right="816"/>
        <w:jc w:val="both"/>
      </w:pPr>
      <w:r>
        <w:t>The</w:t>
      </w:r>
      <w:r>
        <w:rPr>
          <w:spacing w:val="-7"/>
        </w:rPr>
        <w:t xml:space="preserve"> </w:t>
      </w:r>
      <w:r>
        <w:t>Internet</w:t>
      </w:r>
      <w:r>
        <w:rPr>
          <w:spacing w:val="-8"/>
        </w:rPr>
        <w:t xml:space="preserve"> </w:t>
      </w:r>
      <w:r>
        <w:t>of</w:t>
      </w:r>
      <w:r>
        <w:rPr>
          <w:spacing w:val="-9"/>
        </w:rPr>
        <w:t xml:space="preserve"> </w:t>
      </w:r>
      <w:r>
        <w:t>Things</w:t>
      </w:r>
      <w:r>
        <w:rPr>
          <w:spacing w:val="-6"/>
        </w:rPr>
        <w:t xml:space="preserve"> </w:t>
      </w:r>
      <w:r>
        <w:t>(IoT)</w:t>
      </w:r>
      <w:r>
        <w:rPr>
          <w:spacing w:val="-9"/>
        </w:rPr>
        <w:t xml:space="preserve"> </w:t>
      </w:r>
      <w:r>
        <w:t>concepts</w:t>
      </w:r>
      <w:r>
        <w:rPr>
          <w:spacing w:val="-8"/>
        </w:rPr>
        <w:t xml:space="preserve"> </w:t>
      </w:r>
      <w:r>
        <w:t>have</w:t>
      </w:r>
      <w:r>
        <w:rPr>
          <w:spacing w:val="-10"/>
        </w:rPr>
        <w:t xml:space="preserve"> </w:t>
      </w:r>
      <w:r>
        <w:t>been</w:t>
      </w:r>
      <w:r>
        <w:rPr>
          <w:spacing w:val="-6"/>
        </w:rPr>
        <w:t xml:space="preserve"> </w:t>
      </w:r>
      <w:r>
        <w:t>widely</w:t>
      </w:r>
      <w:r>
        <w:rPr>
          <w:spacing w:val="-13"/>
        </w:rPr>
        <w:t xml:space="preserve"> </w:t>
      </w:r>
      <w:r>
        <w:t>used</w:t>
      </w:r>
      <w:r>
        <w:rPr>
          <w:spacing w:val="-9"/>
        </w:rPr>
        <w:t xml:space="preserve"> </w:t>
      </w:r>
      <w:r>
        <w:t>to</w:t>
      </w:r>
      <w:r>
        <w:rPr>
          <w:spacing w:val="-8"/>
        </w:rPr>
        <w:t xml:space="preserve"> </w:t>
      </w:r>
      <w:r>
        <w:t>interconnect</w:t>
      </w:r>
      <w:r>
        <w:rPr>
          <w:spacing w:val="-8"/>
        </w:rPr>
        <w:t xml:space="preserve"> </w:t>
      </w:r>
      <w:r>
        <w:t>the</w:t>
      </w:r>
      <w:r>
        <w:rPr>
          <w:spacing w:val="-9"/>
        </w:rPr>
        <w:t xml:space="preserve"> </w:t>
      </w:r>
      <w:r>
        <w:t>available</w:t>
      </w:r>
      <w:r>
        <w:rPr>
          <w:spacing w:val="-9"/>
        </w:rPr>
        <w:t xml:space="preserve"> </w:t>
      </w:r>
      <w:r>
        <w:t>medical resources and offer smart, reliable, and effective healthcare service to the patients. Health monitoring for active and assisted living is one of the paradigms that can use the IoT advantages to improve the patient’s lifestyle. In this project, I have presented an IoT architecture customized for healthcare applications. The aim of the project was to come up with a Remote Health Monitoring System that can be made with locally available sensors with a view to making it affordable if it were to be mass</w:t>
      </w:r>
      <w:r>
        <w:rPr>
          <w:spacing w:val="-2"/>
        </w:rPr>
        <w:t xml:space="preserve"> </w:t>
      </w:r>
      <w:r>
        <w:t>produced.</w:t>
      </w:r>
    </w:p>
    <w:p w:rsidR="00145D8D" w:rsidRDefault="00145D8D" w:rsidP="00145D8D">
      <w:pPr>
        <w:pStyle w:val="BodyText"/>
        <w:spacing w:line="480" w:lineRule="auto"/>
        <w:ind w:right="815"/>
        <w:jc w:val="both"/>
      </w:pPr>
      <w:r>
        <w:t>Hence the proposed architecture collects the sensor data through Arduino microcontroller and relays it to the cloud where it is processed and analyzed for remote viewing. Feedback actions based on the analyzed data can be sent back to the doctor or guardian through Email and/or SMS alerts in case of any emergencies.</w:t>
      </w:r>
    </w:p>
    <w:p w:rsidR="00145D8D" w:rsidRDefault="00145D8D" w:rsidP="00145D8D">
      <w:pPr>
        <w:spacing w:before="40"/>
        <w:rPr>
          <w:sz w:val="40"/>
          <w:szCs w:val="40"/>
        </w:rPr>
        <w:sectPr w:rsidR="00145D8D" w:rsidSect="00145D8D">
          <w:pgSz w:w="11920" w:h="16840"/>
          <w:pgMar w:top="1440" w:right="1440" w:bottom="1440" w:left="1440" w:header="720" w:footer="720" w:gutter="0"/>
          <w:cols w:space="720"/>
          <w:docGrid w:linePitch="272"/>
        </w:sectPr>
      </w:pPr>
    </w:p>
    <w:p w:rsidR="00B63D81" w:rsidRDefault="00FD0598">
      <w:pPr>
        <w:spacing w:before="60"/>
        <w:ind w:left="3142" w:right="4142"/>
        <w:jc w:val="center"/>
        <w:rPr>
          <w:sz w:val="24"/>
          <w:szCs w:val="24"/>
        </w:rPr>
      </w:pPr>
      <w:r>
        <w:rPr>
          <w:b/>
          <w:sz w:val="24"/>
          <w:szCs w:val="24"/>
        </w:rPr>
        <w:lastRenderedPageBreak/>
        <w:t>TABLE OF CONTENTS</w:t>
      </w:r>
    </w:p>
    <w:p w:rsidR="00B63D81" w:rsidRDefault="00B63D81">
      <w:pPr>
        <w:spacing w:before="2" w:line="240" w:lineRule="exact"/>
        <w:rPr>
          <w:sz w:val="24"/>
          <w:szCs w:val="24"/>
        </w:rPr>
      </w:pPr>
    </w:p>
    <w:p w:rsidR="00B63D81" w:rsidRDefault="00FD0598">
      <w:pPr>
        <w:spacing w:line="446" w:lineRule="auto"/>
        <w:ind w:left="120" w:right="71"/>
        <w:rPr>
          <w:sz w:val="24"/>
          <w:szCs w:val="24"/>
        </w:rPr>
      </w:pPr>
      <w:r>
        <w:rPr>
          <w:b/>
          <w:sz w:val="24"/>
          <w:szCs w:val="24"/>
        </w:rPr>
        <w:t>TOPIC                                                                                                                       PAGE NUMBER CHAPTER 1.    INTRODUCTION</w:t>
      </w:r>
    </w:p>
    <w:p w:rsidR="00B63D81" w:rsidRDefault="00FD0598">
      <w:pPr>
        <w:spacing w:line="240" w:lineRule="exact"/>
        <w:ind w:left="360"/>
        <w:rPr>
          <w:sz w:val="24"/>
          <w:szCs w:val="24"/>
        </w:rPr>
      </w:pPr>
      <w:r>
        <w:rPr>
          <w:sz w:val="24"/>
          <w:szCs w:val="24"/>
        </w:rPr>
        <w:t>1.1. Motivation..................................................................................................................</w:t>
      </w:r>
    </w:p>
    <w:p w:rsidR="00B63D81" w:rsidRDefault="00B63D81">
      <w:pPr>
        <w:spacing w:before="9" w:line="180" w:lineRule="exact"/>
        <w:rPr>
          <w:sz w:val="19"/>
          <w:szCs w:val="19"/>
        </w:rPr>
      </w:pPr>
    </w:p>
    <w:p w:rsidR="00B63D81" w:rsidRDefault="00FD0598">
      <w:pPr>
        <w:ind w:left="360"/>
        <w:rPr>
          <w:sz w:val="24"/>
          <w:szCs w:val="24"/>
        </w:rPr>
      </w:pPr>
      <w:r>
        <w:rPr>
          <w:sz w:val="24"/>
          <w:szCs w:val="24"/>
        </w:rPr>
        <w:t>1.2. Objective....................................................................................................................</w:t>
      </w:r>
    </w:p>
    <w:p w:rsidR="00B63D81" w:rsidRDefault="00B63D81">
      <w:pPr>
        <w:spacing w:before="9" w:line="180" w:lineRule="exact"/>
        <w:rPr>
          <w:sz w:val="19"/>
          <w:szCs w:val="19"/>
        </w:rPr>
      </w:pPr>
    </w:p>
    <w:p w:rsidR="00B63D81" w:rsidRDefault="00FD0598">
      <w:pPr>
        <w:ind w:left="360"/>
        <w:rPr>
          <w:sz w:val="24"/>
          <w:szCs w:val="24"/>
        </w:rPr>
      </w:pPr>
      <w:r>
        <w:rPr>
          <w:sz w:val="24"/>
          <w:szCs w:val="24"/>
        </w:rPr>
        <w:t>1.3. Organization of the report..........................................................................................</w:t>
      </w:r>
    </w:p>
    <w:p w:rsidR="00B63D81" w:rsidRDefault="00B63D81">
      <w:pPr>
        <w:spacing w:line="200" w:lineRule="exact"/>
      </w:pPr>
    </w:p>
    <w:p w:rsidR="00B63D81" w:rsidRDefault="00B63D81">
      <w:pPr>
        <w:spacing w:line="200" w:lineRule="exact"/>
      </w:pPr>
    </w:p>
    <w:p w:rsidR="00B63D81" w:rsidRDefault="00B63D81">
      <w:pPr>
        <w:spacing w:before="10" w:line="260" w:lineRule="exact"/>
        <w:rPr>
          <w:sz w:val="26"/>
          <w:szCs w:val="26"/>
        </w:rPr>
      </w:pPr>
    </w:p>
    <w:p w:rsidR="00B63D81" w:rsidRDefault="00FD0598">
      <w:pPr>
        <w:ind w:left="120" w:right="5482"/>
        <w:jc w:val="both"/>
        <w:rPr>
          <w:sz w:val="24"/>
          <w:szCs w:val="24"/>
        </w:rPr>
      </w:pPr>
      <w:r>
        <w:rPr>
          <w:b/>
          <w:sz w:val="24"/>
          <w:szCs w:val="24"/>
        </w:rPr>
        <w:t>CHAPTER 2.    LITERATURE REVIEW</w:t>
      </w:r>
    </w:p>
    <w:p w:rsidR="00B63D81" w:rsidRDefault="00B63D81">
      <w:pPr>
        <w:spacing w:before="4" w:line="180" w:lineRule="exact"/>
        <w:rPr>
          <w:sz w:val="19"/>
          <w:szCs w:val="19"/>
        </w:rPr>
      </w:pPr>
    </w:p>
    <w:p w:rsidR="00B63D81" w:rsidRDefault="00FD0598">
      <w:pPr>
        <w:ind w:left="360"/>
        <w:rPr>
          <w:sz w:val="24"/>
          <w:szCs w:val="24"/>
        </w:rPr>
      </w:pPr>
      <w:r>
        <w:rPr>
          <w:sz w:val="24"/>
          <w:szCs w:val="24"/>
        </w:rPr>
        <w:t>2.1.                                               ......................................................................................</w:t>
      </w:r>
    </w:p>
    <w:p w:rsidR="00B63D81" w:rsidRDefault="00B63D81">
      <w:pPr>
        <w:spacing w:before="9" w:line="180" w:lineRule="exact"/>
        <w:rPr>
          <w:sz w:val="19"/>
          <w:szCs w:val="19"/>
        </w:rPr>
      </w:pPr>
    </w:p>
    <w:p w:rsidR="00B63D81" w:rsidRDefault="00FD0598">
      <w:pPr>
        <w:ind w:left="360"/>
        <w:rPr>
          <w:sz w:val="24"/>
          <w:szCs w:val="24"/>
        </w:rPr>
      </w:pPr>
      <w:r>
        <w:rPr>
          <w:sz w:val="24"/>
          <w:szCs w:val="24"/>
        </w:rPr>
        <w:t>2.2.  ...................................................................................................................................</w:t>
      </w:r>
    </w:p>
    <w:p w:rsidR="00B63D81" w:rsidRDefault="00B63D81">
      <w:pPr>
        <w:spacing w:before="4" w:line="200" w:lineRule="exact"/>
      </w:pPr>
    </w:p>
    <w:p w:rsidR="00B63D81" w:rsidRDefault="00FD0598">
      <w:pPr>
        <w:ind w:left="120" w:right="5444"/>
        <w:jc w:val="both"/>
        <w:rPr>
          <w:sz w:val="24"/>
          <w:szCs w:val="24"/>
        </w:rPr>
      </w:pPr>
      <w:r>
        <w:rPr>
          <w:b/>
          <w:sz w:val="24"/>
          <w:szCs w:val="24"/>
        </w:rPr>
        <w:t>CHAPTER 3.    PROPOSED STRATEGY</w:t>
      </w:r>
    </w:p>
    <w:p w:rsidR="00B63D81" w:rsidRDefault="00B63D81">
      <w:pPr>
        <w:spacing w:before="4" w:line="180" w:lineRule="exact"/>
        <w:rPr>
          <w:sz w:val="19"/>
          <w:szCs w:val="19"/>
        </w:rPr>
      </w:pPr>
    </w:p>
    <w:p w:rsidR="00B63D81" w:rsidRDefault="00FD0598">
      <w:pPr>
        <w:ind w:left="300"/>
        <w:rPr>
          <w:sz w:val="24"/>
          <w:szCs w:val="24"/>
        </w:rPr>
      </w:pPr>
      <w:r>
        <w:rPr>
          <w:sz w:val="24"/>
          <w:szCs w:val="24"/>
        </w:rPr>
        <w:t>3.1</w:t>
      </w:r>
    </w:p>
    <w:p w:rsidR="00B63D81" w:rsidRDefault="00B63D81">
      <w:pPr>
        <w:spacing w:before="9" w:line="180" w:lineRule="exact"/>
        <w:rPr>
          <w:sz w:val="19"/>
          <w:szCs w:val="19"/>
        </w:rPr>
      </w:pPr>
    </w:p>
    <w:p w:rsidR="00B63D81" w:rsidRDefault="00FD0598">
      <w:pPr>
        <w:ind w:left="300"/>
        <w:rPr>
          <w:sz w:val="24"/>
          <w:szCs w:val="24"/>
        </w:rPr>
      </w:pPr>
      <w:r>
        <w:rPr>
          <w:sz w:val="24"/>
          <w:szCs w:val="24"/>
        </w:rPr>
        <w:t>3.2</w:t>
      </w:r>
    </w:p>
    <w:p w:rsidR="00B63D81" w:rsidRDefault="00B63D81">
      <w:pPr>
        <w:spacing w:line="200" w:lineRule="exact"/>
      </w:pPr>
    </w:p>
    <w:p w:rsidR="00B63D81" w:rsidRDefault="00B63D81">
      <w:pPr>
        <w:spacing w:line="200" w:lineRule="exact"/>
      </w:pPr>
    </w:p>
    <w:p w:rsidR="00B63D81" w:rsidRDefault="00B63D81">
      <w:pPr>
        <w:spacing w:before="4" w:line="280" w:lineRule="exact"/>
        <w:rPr>
          <w:sz w:val="28"/>
          <w:szCs w:val="28"/>
        </w:rPr>
      </w:pPr>
    </w:p>
    <w:p w:rsidR="00B63D81" w:rsidRDefault="00FD0598">
      <w:pPr>
        <w:ind w:left="120" w:right="915"/>
        <w:jc w:val="both"/>
        <w:rPr>
          <w:sz w:val="24"/>
          <w:szCs w:val="24"/>
        </w:rPr>
      </w:pPr>
      <w:r>
        <w:rPr>
          <w:b/>
          <w:sz w:val="24"/>
          <w:szCs w:val="24"/>
        </w:rPr>
        <w:t>CHAPTER 4.    EXPERIMENTAL SETUP AND PRACTICAL IMPLEMENTATION</w:t>
      </w:r>
    </w:p>
    <w:p w:rsidR="00B63D81" w:rsidRDefault="00B63D81">
      <w:pPr>
        <w:spacing w:before="18" w:line="220" w:lineRule="exact"/>
        <w:rPr>
          <w:sz w:val="22"/>
          <w:szCs w:val="22"/>
        </w:rPr>
      </w:pPr>
    </w:p>
    <w:p w:rsidR="00B63D81" w:rsidRDefault="00FD0598">
      <w:pPr>
        <w:ind w:left="300"/>
        <w:rPr>
          <w:sz w:val="24"/>
          <w:szCs w:val="24"/>
        </w:rPr>
      </w:pPr>
      <w:r>
        <w:rPr>
          <w:sz w:val="24"/>
          <w:szCs w:val="24"/>
        </w:rPr>
        <w:t>4.1</w:t>
      </w:r>
    </w:p>
    <w:p w:rsidR="00B63D81" w:rsidRDefault="00B63D81">
      <w:pPr>
        <w:spacing w:line="240" w:lineRule="exact"/>
        <w:rPr>
          <w:sz w:val="24"/>
          <w:szCs w:val="24"/>
        </w:rPr>
      </w:pPr>
    </w:p>
    <w:p w:rsidR="00B63D81" w:rsidRDefault="00FD0598">
      <w:pPr>
        <w:ind w:left="240"/>
        <w:rPr>
          <w:sz w:val="24"/>
          <w:szCs w:val="24"/>
        </w:rPr>
      </w:pPr>
      <w:r>
        <w:rPr>
          <w:sz w:val="24"/>
          <w:szCs w:val="24"/>
        </w:rPr>
        <w:t>4.2</w:t>
      </w:r>
    </w:p>
    <w:p w:rsidR="00B63D81" w:rsidRDefault="00B63D81">
      <w:pPr>
        <w:spacing w:before="7" w:line="240" w:lineRule="exact"/>
        <w:rPr>
          <w:sz w:val="24"/>
          <w:szCs w:val="24"/>
        </w:rPr>
      </w:pPr>
    </w:p>
    <w:p w:rsidR="00B63D81" w:rsidRDefault="00FD0598">
      <w:pPr>
        <w:spacing w:line="448" w:lineRule="auto"/>
        <w:ind w:left="120" w:right="6569"/>
        <w:rPr>
          <w:sz w:val="24"/>
          <w:szCs w:val="24"/>
        </w:rPr>
      </w:pPr>
      <w:r>
        <w:rPr>
          <w:b/>
          <w:sz w:val="24"/>
          <w:szCs w:val="24"/>
        </w:rPr>
        <w:t>CHAPTER 5. [IF REQUIRED] CHAPTER 6. [IF REQUIRED]</w:t>
      </w:r>
    </w:p>
    <w:p w:rsidR="00B63D81" w:rsidRDefault="00FD0598">
      <w:pPr>
        <w:spacing w:before="8" w:line="413" w:lineRule="auto"/>
        <w:ind w:left="120" w:right="1185"/>
        <w:jc w:val="both"/>
        <w:rPr>
          <w:rFonts w:ascii="Calibri" w:eastAsia="Calibri" w:hAnsi="Calibri" w:cs="Calibri"/>
          <w:sz w:val="23"/>
          <w:szCs w:val="23"/>
        </w:rPr>
        <w:sectPr w:rsidR="00B63D81">
          <w:pgSz w:w="11920" w:h="16840"/>
          <w:pgMar w:top="820" w:right="1000" w:bottom="280" w:left="960" w:header="720" w:footer="720" w:gutter="0"/>
          <w:cols w:space="720"/>
        </w:sectPr>
      </w:pPr>
      <w:r>
        <w:rPr>
          <w:b/>
          <w:sz w:val="24"/>
          <w:szCs w:val="24"/>
        </w:rPr>
        <w:t xml:space="preserve">CHAPTER7.     RESULTS................................................................................................ CHAPTER 8.    CONCLUSION ...................................................................................... </w:t>
      </w:r>
      <w:r>
        <w:rPr>
          <w:b/>
          <w:sz w:val="22"/>
          <w:szCs w:val="22"/>
        </w:rPr>
        <w:t xml:space="preserve">REFERENCES   </w:t>
      </w:r>
      <w:r>
        <w:rPr>
          <w:b/>
          <w:sz w:val="24"/>
          <w:szCs w:val="24"/>
        </w:rPr>
        <w:t>.</w:t>
      </w:r>
      <w:r>
        <w:rPr>
          <w:rFonts w:ascii="Calibri" w:eastAsia="Calibri" w:hAnsi="Calibri" w:cs="Calibri"/>
          <w:b/>
          <w:sz w:val="23"/>
          <w:szCs w:val="23"/>
        </w:rPr>
        <w:t>................................................................................................................</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13" w:line="260" w:lineRule="exact"/>
        <w:rPr>
          <w:sz w:val="26"/>
          <w:szCs w:val="26"/>
        </w:rPr>
      </w:pPr>
    </w:p>
    <w:p w:rsidR="00B63D81" w:rsidRDefault="00FD0598">
      <w:pPr>
        <w:spacing w:line="1040" w:lineRule="exact"/>
        <w:ind w:left="1686" w:right="1264"/>
        <w:jc w:val="center"/>
        <w:rPr>
          <w:sz w:val="96"/>
          <w:szCs w:val="96"/>
        </w:rPr>
      </w:pPr>
      <w:r>
        <w:rPr>
          <w:b/>
          <w:sz w:val="96"/>
          <w:szCs w:val="96"/>
        </w:rPr>
        <w:t>CHAPTER 1</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12" w:line="280" w:lineRule="exact"/>
        <w:rPr>
          <w:sz w:val="28"/>
          <w:szCs w:val="28"/>
        </w:rPr>
      </w:pPr>
    </w:p>
    <w:p w:rsidR="00B63D81" w:rsidRPr="007E27D9" w:rsidRDefault="007E27D9">
      <w:pPr>
        <w:ind w:left="2784" w:right="2360"/>
        <w:jc w:val="center"/>
        <w:rPr>
          <w:b/>
          <w:sz w:val="40"/>
          <w:szCs w:val="40"/>
        </w:rPr>
        <w:sectPr w:rsidR="00B63D81" w:rsidRPr="007E27D9">
          <w:pgSz w:w="11920" w:h="16840"/>
          <w:pgMar w:top="1560" w:right="1680" w:bottom="280" w:left="1680" w:header="720" w:footer="720" w:gutter="0"/>
          <w:cols w:space="720"/>
        </w:sectPr>
      </w:pPr>
      <w:r w:rsidRPr="007E27D9">
        <w:rPr>
          <w:b/>
          <w:sz w:val="40"/>
          <w:szCs w:val="40"/>
        </w:rPr>
        <w:t>INTRODUCTIO</w:t>
      </w:r>
      <w:r>
        <w:rPr>
          <w:b/>
          <w:sz w:val="40"/>
          <w:szCs w:val="40"/>
        </w:rPr>
        <w:t>N</w:t>
      </w:r>
    </w:p>
    <w:p w:rsidR="00B63D81" w:rsidRPr="007E27D9" w:rsidRDefault="00FD0598" w:rsidP="006B7828">
      <w:pPr>
        <w:spacing w:line="260" w:lineRule="exact"/>
        <w:ind w:right="3118"/>
        <w:rPr>
          <w:b/>
          <w:sz w:val="24"/>
          <w:szCs w:val="24"/>
        </w:rPr>
      </w:pPr>
      <w:r w:rsidRPr="007E27D9">
        <w:rPr>
          <w:b/>
          <w:position w:val="-1"/>
          <w:sz w:val="24"/>
          <w:szCs w:val="24"/>
        </w:rPr>
        <w:lastRenderedPageBreak/>
        <w:t>INTRODUCTION</w:t>
      </w:r>
    </w:p>
    <w:p w:rsidR="00B63D81" w:rsidRDefault="00B63D81">
      <w:pPr>
        <w:spacing w:before="8" w:line="140" w:lineRule="exact"/>
        <w:rPr>
          <w:sz w:val="14"/>
          <w:szCs w:val="14"/>
        </w:rPr>
      </w:pPr>
    </w:p>
    <w:p w:rsidR="00B63D81" w:rsidRDefault="00B63D81">
      <w:pPr>
        <w:spacing w:line="200" w:lineRule="exact"/>
      </w:pPr>
    </w:p>
    <w:p w:rsidR="007E27D9" w:rsidRDefault="007E27D9" w:rsidP="006B7828">
      <w:pPr>
        <w:pStyle w:val="BodyText"/>
        <w:spacing w:line="360" w:lineRule="auto"/>
        <w:ind w:right="818"/>
      </w:pPr>
      <w:r>
        <w:t>A Remote health monitoring system is an extension of a hospital medical system where a patient’s</w:t>
      </w:r>
      <w:r>
        <w:rPr>
          <w:spacing w:val="-12"/>
        </w:rPr>
        <w:t xml:space="preserve"> </w:t>
      </w:r>
      <w:r>
        <w:t>vital</w:t>
      </w:r>
      <w:r>
        <w:rPr>
          <w:spacing w:val="-11"/>
        </w:rPr>
        <w:t xml:space="preserve"> </w:t>
      </w:r>
      <w:r>
        <w:t>body</w:t>
      </w:r>
      <w:r>
        <w:rPr>
          <w:spacing w:val="-16"/>
        </w:rPr>
        <w:t xml:space="preserve"> </w:t>
      </w:r>
      <w:r>
        <w:t>state</w:t>
      </w:r>
      <w:r>
        <w:rPr>
          <w:spacing w:val="-10"/>
        </w:rPr>
        <w:t xml:space="preserve"> </w:t>
      </w:r>
      <w:r>
        <w:t>can</w:t>
      </w:r>
      <w:r>
        <w:rPr>
          <w:spacing w:val="-11"/>
        </w:rPr>
        <w:t xml:space="preserve"> </w:t>
      </w:r>
      <w:r>
        <w:t>be</w:t>
      </w:r>
      <w:r>
        <w:rPr>
          <w:spacing w:val="-12"/>
        </w:rPr>
        <w:t xml:space="preserve"> </w:t>
      </w:r>
      <w:r>
        <w:t>monitored</w:t>
      </w:r>
      <w:r>
        <w:rPr>
          <w:spacing w:val="-12"/>
        </w:rPr>
        <w:t xml:space="preserve"> </w:t>
      </w:r>
      <w:r>
        <w:t>remotely.</w:t>
      </w:r>
      <w:r>
        <w:rPr>
          <w:spacing w:val="-9"/>
        </w:rPr>
        <w:t xml:space="preserve"> </w:t>
      </w:r>
      <w:r>
        <w:t>Traditionally</w:t>
      </w:r>
      <w:r>
        <w:rPr>
          <w:spacing w:val="-16"/>
        </w:rPr>
        <w:t xml:space="preserve"> </w:t>
      </w:r>
      <w:r>
        <w:t>the</w:t>
      </w:r>
      <w:r>
        <w:rPr>
          <w:spacing w:val="-12"/>
        </w:rPr>
        <w:t xml:space="preserve"> </w:t>
      </w:r>
      <w:r>
        <w:t>detection</w:t>
      </w:r>
      <w:r>
        <w:rPr>
          <w:spacing w:val="-11"/>
        </w:rPr>
        <w:t xml:space="preserve"> </w:t>
      </w:r>
      <w:r>
        <w:t>systems</w:t>
      </w:r>
      <w:r>
        <w:rPr>
          <w:spacing w:val="-10"/>
        </w:rPr>
        <w:t xml:space="preserve"> </w:t>
      </w:r>
      <w:r>
        <w:t>were</w:t>
      </w:r>
      <w:r>
        <w:rPr>
          <w:spacing w:val="-14"/>
        </w:rPr>
        <w:t xml:space="preserve"> </w:t>
      </w:r>
      <w:r>
        <w:t>only found in hospitals and were characterized by huge and complex circuitry which required high power consumption. Continuous advances in the semiconductor technology industry have led to sensors</w:t>
      </w:r>
      <w:r>
        <w:rPr>
          <w:spacing w:val="-14"/>
        </w:rPr>
        <w:t xml:space="preserve"> </w:t>
      </w:r>
      <w:r>
        <w:t>and</w:t>
      </w:r>
      <w:r>
        <w:rPr>
          <w:spacing w:val="-13"/>
        </w:rPr>
        <w:t xml:space="preserve"> </w:t>
      </w:r>
      <w:r>
        <w:t>microcontrollers</w:t>
      </w:r>
      <w:r>
        <w:rPr>
          <w:spacing w:val="-14"/>
        </w:rPr>
        <w:t xml:space="preserve"> </w:t>
      </w:r>
      <w:r>
        <w:t>that</w:t>
      </w:r>
      <w:r>
        <w:rPr>
          <w:spacing w:val="-13"/>
        </w:rPr>
        <w:t xml:space="preserve"> </w:t>
      </w:r>
      <w:r>
        <w:t>are</w:t>
      </w:r>
      <w:r>
        <w:rPr>
          <w:spacing w:val="-14"/>
        </w:rPr>
        <w:t xml:space="preserve"> </w:t>
      </w:r>
      <w:r>
        <w:t>smaller</w:t>
      </w:r>
      <w:r>
        <w:rPr>
          <w:spacing w:val="-14"/>
        </w:rPr>
        <w:t xml:space="preserve"> </w:t>
      </w:r>
      <w:r>
        <w:t>in</w:t>
      </w:r>
      <w:r>
        <w:rPr>
          <w:spacing w:val="-13"/>
        </w:rPr>
        <w:t xml:space="preserve"> </w:t>
      </w:r>
      <w:r>
        <w:t>size,</w:t>
      </w:r>
      <w:r>
        <w:rPr>
          <w:spacing w:val="-13"/>
        </w:rPr>
        <w:t xml:space="preserve"> </w:t>
      </w:r>
      <w:r>
        <w:t>faster</w:t>
      </w:r>
      <w:r>
        <w:rPr>
          <w:spacing w:val="-14"/>
        </w:rPr>
        <w:t xml:space="preserve"> </w:t>
      </w:r>
      <w:r>
        <w:t>in</w:t>
      </w:r>
      <w:r>
        <w:rPr>
          <w:spacing w:val="-12"/>
        </w:rPr>
        <w:t xml:space="preserve"> </w:t>
      </w:r>
      <w:r>
        <w:t>operation,</w:t>
      </w:r>
      <w:r>
        <w:rPr>
          <w:spacing w:val="-13"/>
        </w:rPr>
        <w:t xml:space="preserve"> </w:t>
      </w:r>
      <w:r>
        <w:t>low</w:t>
      </w:r>
      <w:r>
        <w:rPr>
          <w:spacing w:val="-13"/>
        </w:rPr>
        <w:t xml:space="preserve"> </w:t>
      </w:r>
      <w:r>
        <w:t>in</w:t>
      </w:r>
      <w:r>
        <w:rPr>
          <w:spacing w:val="-13"/>
        </w:rPr>
        <w:t xml:space="preserve"> </w:t>
      </w:r>
      <w:r>
        <w:t>power</w:t>
      </w:r>
      <w:r>
        <w:rPr>
          <w:spacing w:val="-14"/>
        </w:rPr>
        <w:t xml:space="preserve"> </w:t>
      </w:r>
      <w:r>
        <w:t>consumption and affordable in</w:t>
      </w:r>
      <w:r>
        <w:rPr>
          <w:spacing w:val="-1"/>
        </w:rPr>
        <w:t xml:space="preserve"> </w:t>
      </w:r>
      <w:r>
        <w:t>cost.</w:t>
      </w:r>
      <w:r w:rsidR="006B7828" w:rsidRPr="006B7828">
        <w:t xml:space="preserve"> </w:t>
      </w:r>
      <w:r w:rsidR="006B7828">
        <w:t>The use of sensors detects the conditions of the patient and the data is collected and transferred using a microcontroller. Doctors and nurses need to visit the patient frequently to examine</w:t>
      </w:r>
      <w:r w:rsidR="006B7828">
        <w:rPr>
          <w:spacing w:val="-33"/>
        </w:rPr>
        <w:t xml:space="preserve"> </w:t>
      </w:r>
      <w:r w:rsidR="006B7828">
        <w:t xml:space="preserve">his/her current condition. In addition to this, use of multiple microcontroller based intelligent system provides high-level applicability in hospitals where many patients must be frequently monitored. For this, here we use the idea of network technology with wireless applicability, providing each patient a unique </w:t>
      </w:r>
      <w:r w:rsidR="006B7828">
        <w:rPr>
          <w:spacing w:val="-3"/>
        </w:rPr>
        <w:t xml:space="preserve">ID </w:t>
      </w:r>
      <w:r w:rsidR="006B7828">
        <w:t>by which the doctor can easily identify the patient and his/her status of health parameters. Using the proposed system, data can be sent wirelessly to the Patient Monitoring System, allowing continuous monitoring of the patient.</w:t>
      </w:r>
      <w:r w:rsidR="006B7828" w:rsidRPr="006B7828">
        <w:t xml:space="preserve"> </w:t>
      </w:r>
      <w:r w:rsidR="006B7828">
        <w:t xml:space="preserve">. Contributing accuracy in measurements and providing security in proper alert mechanism give this system a higher level of customer satisfaction and low-cost implementation in hospitals. Thus, the patient can engage in his daily activities in a comfortable atmosphere where distractions of hardwired sensors are not present. Physiological monitoring hardware can be easily implemented using simple interfaces of the sensors with a Microcontroller and can effectively be used for healthcare monitoring. This will allow development of such low-cost devices based on natural human-computer interfaces. </w:t>
      </w:r>
    </w:p>
    <w:p w:rsidR="00B63D81" w:rsidRDefault="00B63D81" w:rsidP="006B7828">
      <w:pPr>
        <w:spacing w:before="1" w:line="360" w:lineRule="auto"/>
        <w:rPr>
          <w:sz w:val="15"/>
          <w:szCs w:val="15"/>
        </w:rPr>
      </w:pPr>
    </w:p>
    <w:p w:rsidR="00B63D81" w:rsidRDefault="00B63D81" w:rsidP="006B7828">
      <w:pPr>
        <w:spacing w:line="276" w:lineRule="auto"/>
      </w:pPr>
    </w:p>
    <w:p w:rsidR="00B63D81" w:rsidRDefault="00B63D81" w:rsidP="006B7828">
      <w:pPr>
        <w:spacing w:line="276" w:lineRule="auto"/>
      </w:pPr>
    </w:p>
    <w:p w:rsidR="00B63D81" w:rsidRDefault="00B63D81">
      <w:pPr>
        <w:spacing w:line="200" w:lineRule="exact"/>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rsidP="006B7828">
      <w:pPr>
        <w:rPr>
          <w:b/>
          <w:sz w:val="24"/>
          <w:szCs w:val="24"/>
        </w:rPr>
      </w:pPr>
    </w:p>
    <w:p w:rsidR="00B63D81" w:rsidRDefault="00FD0598" w:rsidP="006B7828">
      <w:pPr>
        <w:rPr>
          <w:sz w:val="24"/>
          <w:szCs w:val="24"/>
        </w:rPr>
      </w:pPr>
      <w:r>
        <w:rPr>
          <w:b/>
          <w:sz w:val="24"/>
          <w:szCs w:val="24"/>
        </w:rPr>
        <w:t xml:space="preserve">1.1 </w:t>
      </w:r>
      <w:r w:rsidR="007E27D9">
        <w:rPr>
          <w:b/>
          <w:sz w:val="24"/>
          <w:szCs w:val="24"/>
        </w:rPr>
        <w:t>MOTIVATION</w:t>
      </w:r>
    </w:p>
    <w:p w:rsidR="00B63D81" w:rsidRDefault="00B63D81">
      <w:pPr>
        <w:spacing w:before="15" w:line="260" w:lineRule="exact"/>
        <w:rPr>
          <w:sz w:val="26"/>
          <w:szCs w:val="26"/>
        </w:rPr>
      </w:pPr>
    </w:p>
    <w:p w:rsidR="00B63D81" w:rsidRDefault="00B971D8" w:rsidP="006B7828">
      <w:pPr>
        <w:spacing w:line="360" w:lineRule="auto"/>
        <w:ind w:left="100"/>
        <w:rPr>
          <w:sz w:val="24"/>
          <w:szCs w:val="24"/>
        </w:rPr>
      </w:pPr>
      <w:r w:rsidRPr="006B7828">
        <w:rPr>
          <w:sz w:val="24"/>
          <w:szCs w:val="24"/>
        </w:rPr>
        <w:t>Giving care and health assistance to the bedridden patients</w:t>
      </w:r>
      <w:r w:rsidRPr="006B7828">
        <w:rPr>
          <w:spacing w:val="-6"/>
          <w:sz w:val="24"/>
          <w:szCs w:val="24"/>
        </w:rPr>
        <w:t xml:space="preserve"> </w:t>
      </w:r>
      <w:r w:rsidRPr="006B7828">
        <w:rPr>
          <w:sz w:val="24"/>
          <w:szCs w:val="24"/>
        </w:rPr>
        <w:t>at</w:t>
      </w:r>
      <w:r w:rsidRPr="006B7828">
        <w:rPr>
          <w:spacing w:val="-6"/>
          <w:sz w:val="24"/>
          <w:szCs w:val="24"/>
        </w:rPr>
        <w:t xml:space="preserve"> </w:t>
      </w:r>
      <w:r w:rsidRPr="006B7828">
        <w:rPr>
          <w:sz w:val="24"/>
          <w:szCs w:val="24"/>
        </w:rPr>
        <w:t>critical</w:t>
      </w:r>
      <w:r w:rsidRPr="006B7828">
        <w:rPr>
          <w:spacing w:val="-6"/>
          <w:sz w:val="24"/>
          <w:szCs w:val="24"/>
        </w:rPr>
        <w:t xml:space="preserve"> </w:t>
      </w:r>
      <w:r w:rsidRPr="006B7828">
        <w:rPr>
          <w:sz w:val="24"/>
          <w:szCs w:val="24"/>
        </w:rPr>
        <w:t>stages</w:t>
      </w:r>
      <w:r w:rsidRPr="006B7828">
        <w:rPr>
          <w:spacing w:val="-5"/>
          <w:sz w:val="24"/>
          <w:szCs w:val="24"/>
        </w:rPr>
        <w:t xml:space="preserve"> </w:t>
      </w:r>
      <w:r w:rsidRPr="006B7828">
        <w:rPr>
          <w:sz w:val="24"/>
          <w:szCs w:val="24"/>
        </w:rPr>
        <w:t>with</w:t>
      </w:r>
      <w:r w:rsidRPr="006B7828">
        <w:rPr>
          <w:spacing w:val="-5"/>
          <w:sz w:val="24"/>
          <w:szCs w:val="24"/>
        </w:rPr>
        <w:t xml:space="preserve"> </w:t>
      </w:r>
      <w:r w:rsidRPr="006B7828">
        <w:rPr>
          <w:sz w:val="24"/>
          <w:szCs w:val="24"/>
        </w:rPr>
        <w:t>advanced</w:t>
      </w:r>
      <w:r w:rsidRPr="006B7828">
        <w:rPr>
          <w:spacing w:val="-5"/>
          <w:sz w:val="24"/>
          <w:szCs w:val="24"/>
        </w:rPr>
        <w:t xml:space="preserve"> </w:t>
      </w:r>
      <w:r w:rsidRPr="006B7828">
        <w:rPr>
          <w:sz w:val="24"/>
          <w:szCs w:val="24"/>
        </w:rPr>
        <w:t>medical</w:t>
      </w:r>
      <w:r w:rsidRPr="006B7828">
        <w:rPr>
          <w:spacing w:val="-3"/>
          <w:sz w:val="24"/>
          <w:szCs w:val="24"/>
        </w:rPr>
        <w:t xml:space="preserve"> </w:t>
      </w:r>
      <w:r w:rsidRPr="006B7828">
        <w:rPr>
          <w:sz w:val="24"/>
          <w:szCs w:val="24"/>
        </w:rPr>
        <w:t>facilities</w:t>
      </w:r>
      <w:r w:rsidRPr="006B7828">
        <w:rPr>
          <w:spacing w:val="-6"/>
          <w:sz w:val="24"/>
          <w:szCs w:val="24"/>
        </w:rPr>
        <w:t xml:space="preserve"> </w:t>
      </w:r>
      <w:r w:rsidRPr="006B7828">
        <w:rPr>
          <w:sz w:val="24"/>
          <w:szCs w:val="24"/>
        </w:rPr>
        <w:t>have</w:t>
      </w:r>
      <w:r w:rsidRPr="006B7828">
        <w:rPr>
          <w:spacing w:val="-7"/>
          <w:sz w:val="24"/>
          <w:szCs w:val="24"/>
        </w:rPr>
        <w:t xml:space="preserve"> </w:t>
      </w:r>
      <w:r w:rsidRPr="006B7828">
        <w:rPr>
          <w:sz w:val="24"/>
          <w:szCs w:val="24"/>
        </w:rPr>
        <w:t>become</w:t>
      </w:r>
      <w:r w:rsidRPr="006B7828">
        <w:rPr>
          <w:spacing w:val="-7"/>
          <w:sz w:val="24"/>
          <w:szCs w:val="24"/>
        </w:rPr>
        <w:t xml:space="preserve"> </w:t>
      </w:r>
      <w:r w:rsidRPr="006B7828">
        <w:rPr>
          <w:sz w:val="24"/>
          <w:szCs w:val="24"/>
        </w:rPr>
        <w:t>one</w:t>
      </w:r>
      <w:r w:rsidRPr="006B7828">
        <w:rPr>
          <w:spacing w:val="-5"/>
          <w:sz w:val="24"/>
          <w:szCs w:val="24"/>
        </w:rPr>
        <w:t xml:space="preserve"> </w:t>
      </w:r>
      <w:r w:rsidRPr="006B7828">
        <w:rPr>
          <w:sz w:val="24"/>
          <w:szCs w:val="24"/>
        </w:rPr>
        <w:t>of</w:t>
      </w:r>
      <w:r w:rsidRPr="006B7828">
        <w:rPr>
          <w:spacing w:val="-6"/>
          <w:sz w:val="24"/>
          <w:szCs w:val="24"/>
        </w:rPr>
        <w:t xml:space="preserve"> </w:t>
      </w:r>
      <w:r w:rsidRPr="006B7828">
        <w:rPr>
          <w:sz w:val="24"/>
          <w:szCs w:val="24"/>
        </w:rPr>
        <w:t>the</w:t>
      </w:r>
      <w:r w:rsidRPr="006B7828">
        <w:rPr>
          <w:spacing w:val="-7"/>
          <w:sz w:val="24"/>
          <w:szCs w:val="24"/>
        </w:rPr>
        <w:t xml:space="preserve"> </w:t>
      </w:r>
      <w:r w:rsidRPr="006B7828">
        <w:rPr>
          <w:sz w:val="24"/>
          <w:szCs w:val="24"/>
        </w:rPr>
        <w:t>major</w:t>
      </w:r>
      <w:r w:rsidRPr="006B7828">
        <w:rPr>
          <w:spacing w:val="-7"/>
          <w:sz w:val="24"/>
          <w:szCs w:val="24"/>
        </w:rPr>
        <w:t xml:space="preserve"> </w:t>
      </w:r>
      <w:r w:rsidRPr="006B7828">
        <w:rPr>
          <w:sz w:val="24"/>
          <w:szCs w:val="24"/>
        </w:rPr>
        <w:t xml:space="preserve">problems in the modern hectic world. </w:t>
      </w:r>
      <w:r w:rsidRPr="006B7828">
        <w:rPr>
          <w:spacing w:val="-3"/>
          <w:sz w:val="24"/>
          <w:szCs w:val="24"/>
        </w:rPr>
        <w:t xml:space="preserve">In </w:t>
      </w:r>
      <w:r w:rsidRPr="006B7828">
        <w:rPr>
          <w:sz w:val="24"/>
          <w:szCs w:val="24"/>
        </w:rPr>
        <w:t>hospitals where many patients whose physical conditions must be monitored frequently as a part of a diagnostic procedure, the need for a cost-effective and fast responding alert mechanism is inevitable</w:t>
      </w:r>
      <w:r w:rsidR="006B7828">
        <w:rPr>
          <w:sz w:val="24"/>
          <w:szCs w:val="24"/>
        </w:rPr>
        <w:t>. Thus our effort to design our very own system.</w:t>
      </w:r>
    </w:p>
    <w:p w:rsidR="006B7828" w:rsidRDefault="006B7828" w:rsidP="006B7828">
      <w:pPr>
        <w:spacing w:line="360" w:lineRule="auto"/>
        <w:ind w:left="100"/>
        <w:rPr>
          <w:rFonts w:ascii="Calibri" w:eastAsia="Calibri" w:hAnsi="Calibri" w:cs="Calibri"/>
          <w:sz w:val="24"/>
          <w:szCs w:val="24"/>
        </w:rPr>
      </w:pPr>
    </w:p>
    <w:p w:rsidR="006B7828" w:rsidRDefault="006B7828" w:rsidP="006B7828">
      <w:pPr>
        <w:spacing w:line="360" w:lineRule="auto"/>
        <w:ind w:left="100"/>
        <w:rPr>
          <w:rFonts w:ascii="Calibri" w:eastAsia="Calibri" w:hAnsi="Calibri" w:cs="Calibri"/>
          <w:b/>
          <w:sz w:val="24"/>
          <w:szCs w:val="24"/>
        </w:rPr>
      </w:pPr>
      <w:r w:rsidRPr="006B7828">
        <w:rPr>
          <w:rFonts w:ascii="Calibri" w:eastAsia="Calibri" w:hAnsi="Calibri" w:cs="Calibri"/>
          <w:b/>
          <w:sz w:val="24"/>
          <w:szCs w:val="24"/>
        </w:rPr>
        <w:t>Why Internet Of Things(IoT)?</w:t>
      </w:r>
    </w:p>
    <w:p w:rsidR="006B7828" w:rsidRDefault="006B7828" w:rsidP="006B7828">
      <w:pPr>
        <w:pStyle w:val="BodyText"/>
        <w:spacing w:before="79" w:line="480" w:lineRule="auto"/>
        <w:ind w:left="340" w:right="819"/>
        <w:jc w:val="both"/>
      </w:pPr>
      <w:r>
        <w:t>The Internet of Things (IoT) platform offers a promising technology to achieve the healthcare services,</w:t>
      </w:r>
      <w:r>
        <w:rPr>
          <w:spacing w:val="-9"/>
        </w:rPr>
        <w:t xml:space="preserve"> </w:t>
      </w:r>
      <w:r>
        <w:t>and</w:t>
      </w:r>
      <w:r>
        <w:rPr>
          <w:spacing w:val="-11"/>
        </w:rPr>
        <w:t xml:space="preserve"> </w:t>
      </w:r>
      <w:r>
        <w:t>can</w:t>
      </w:r>
      <w:r>
        <w:rPr>
          <w:spacing w:val="-11"/>
        </w:rPr>
        <w:t xml:space="preserve"> </w:t>
      </w:r>
      <w:r>
        <w:t>further</w:t>
      </w:r>
      <w:r>
        <w:rPr>
          <w:spacing w:val="-12"/>
        </w:rPr>
        <w:t xml:space="preserve"> </w:t>
      </w:r>
      <w:r>
        <w:t>improve</w:t>
      </w:r>
      <w:r>
        <w:rPr>
          <w:spacing w:val="-12"/>
        </w:rPr>
        <w:t xml:space="preserve"> </w:t>
      </w:r>
      <w:r>
        <w:t>the</w:t>
      </w:r>
      <w:r>
        <w:rPr>
          <w:spacing w:val="-12"/>
        </w:rPr>
        <w:t xml:space="preserve"> </w:t>
      </w:r>
      <w:r>
        <w:t>medical</w:t>
      </w:r>
      <w:r>
        <w:rPr>
          <w:spacing w:val="-11"/>
        </w:rPr>
        <w:t xml:space="preserve"> </w:t>
      </w:r>
      <w:r>
        <w:t>service</w:t>
      </w:r>
      <w:r>
        <w:rPr>
          <w:spacing w:val="-12"/>
        </w:rPr>
        <w:t xml:space="preserve"> </w:t>
      </w:r>
      <w:r>
        <w:t>systems.</w:t>
      </w:r>
      <w:r>
        <w:rPr>
          <w:spacing w:val="-8"/>
        </w:rPr>
        <w:t xml:space="preserve"> </w:t>
      </w:r>
      <w:r>
        <w:t>IoT</w:t>
      </w:r>
      <w:r>
        <w:rPr>
          <w:spacing w:val="-9"/>
        </w:rPr>
        <w:t xml:space="preserve"> </w:t>
      </w:r>
      <w:r>
        <w:t>wearable</w:t>
      </w:r>
      <w:r>
        <w:rPr>
          <w:spacing w:val="-9"/>
        </w:rPr>
        <w:t xml:space="preserve"> </w:t>
      </w:r>
      <w:r>
        <w:t>platforms</w:t>
      </w:r>
      <w:r>
        <w:rPr>
          <w:spacing w:val="-11"/>
        </w:rPr>
        <w:t xml:space="preserve"> </w:t>
      </w:r>
      <w:r>
        <w:t>can</w:t>
      </w:r>
      <w:r>
        <w:rPr>
          <w:spacing w:val="-11"/>
        </w:rPr>
        <w:t xml:space="preserve"> </w:t>
      </w:r>
      <w:r>
        <w:t>be</w:t>
      </w:r>
      <w:r>
        <w:rPr>
          <w:spacing w:val="-12"/>
        </w:rPr>
        <w:t xml:space="preserve"> </w:t>
      </w:r>
      <w:r>
        <w:t>used to collect the needed information of the user and its ambient environment and communicate such information wirelessly, where it is processed or stored for tracking the history of the user. Such a connectivity with external devices and services will allow for taking preventive measure (e.g., upon foreseeing an upcoming heart stroke) or provide immediate care (e.g., when a user falls and needs</w:t>
      </w:r>
      <w:r>
        <w:rPr>
          <w:spacing w:val="-1"/>
        </w:rPr>
        <w:t xml:space="preserve"> </w:t>
      </w:r>
      <w:r>
        <w:t>help).</w:t>
      </w:r>
    </w:p>
    <w:p w:rsidR="006B7828" w:rsidRPr="006B7828" w:rsidRDefault="006B7828" w:rsidP="006B7828">
      <w:pPr>
        <w:spacing w:line="360" w:lineRule="auto"/>
        <w:ind w:left="100"/>
        <w:rPr>
          <w:rFonts w:ascii="Calibri" w:eastAsia="Calibri" w:hAnsi="Calibri" w:cs="Calibri"/>
          <w:b/>
          <w:sz w:val="24"/>
          <w:szCs w:val="24"/>
        </w:rPr>
      </w:pPr>
    </w:p>
    <w:p w:rsidR="00B63D81" w:rsidRPr="006B7828" w:rsidRDefault="00B63D81">
      <w:pPr>
        <w:spacing w:line="200" w:lineRule="exact"/>
        <w:rPr>
          <w:sz w:val="24"/>
          <w:szCs w:val="24"/>
        </w:rPr>
      </w:pPr>
    </w:p>
    <w:p w:rsidR="00B63D81" w:rsidRPr="006B7828" w:rsidRDefault="00B63D81">
      <w:pPr>
        <w:spacing w:line="200" w:lineRule="exact"/>
        <w:rPr>
          <w:sz w:val="24"/>
          <w:szCs w:val="24"/>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19" w:line="240" w:lineRule="exact"/>
        <w:rPr>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6B7828" w:rsidRDefault="006B7828">
      <w:pPr>
        <w:ind w:left="100"/>
        <w:rPr>
          <w:b/>
          <w:sz w:val="24"/>
          <w:szCs w:val="24"/>
        </w:rPr>
      </w:pPr>
    </w:p>
    <w:p w:rsidR="00B63D81" w:rsidRDefault="00FD0598">
      <w:pPr>
        <w:ind w:left="100"/>
        <w:rPr>
          <w:sz w:val="24"/>
          <w:szCs w:val="24"/>
        </w:rPr>
      </w:pPr>
      <w:r>
        <w:rPr>
          <w:b/>
          <w:sz w:val="24"/>
          <w:szCs w:val="24"/>
        </w:rPr>
        <w:t xml:space="preserve">1.2 </w:t>
      </w:r>
      <w:r w:rsidR="006B7828">
        <w:rPr>
          <w:b/>
          <w:sz w:val="24"/>
          <w:szCs w:val="24"/>
        </w:rPr>
        <w:t>OBJECTIVE</w:t>
      </w:r>
    </w:p>
    <w:p w:rsidR="00B63D81" w:rsidRDefault="00B63D81">
      <w:pPr>
        <w:spacing w:before="15" w:line="260" w:lineRule="exact"/>
        <w:rPr>
          <w:sz w:val="26"/>
          <w:szCs w:val="26"/>
        </w:rPr>
      </w:pPr>
    </w:p>
    <w:p w:rsidR="00B63D81" w:rsidRDefault="006B7828" w:rsidP="00755C3C">
      <w:pPr>
        <w:spacing w:line="360" w:lineRule="auto"/>
        <w:rPr>
          <w:sz w:val="24"/>
          <w:szCs w:val="24"/>
        </w:rPr>
      </w:pPr>
      <w:r>
        <w:rPr>
          <w:sz w:val="24"/>
          <w:szCs w:val="24"/>
        </w:rPr>
        <w:t xml:space="preserve"> </w:t>
      </w:r>
      <w:r w:rsidRPr="006B7828">
        <w:rPr>
          <w:sz w:val="24"/>
          <w:szCs w:val="24"/>
        </w:rPr>
        <w:t xml:space="preserve">Here the main objective is to design a Remote Patient Health Monitoring System to diagnose the </w:t>
      </w:r>
      <w:r>
        <w:rPr>
          <w:sz w:val="24"/>
          <w:szCs w:val="24"/>
        </w:rPr>
        <w:t>health condition of the patient.</w:t>
      </w:r>
      <w:r w:rsidRPr="006B7828">
        <w:t xml:space="preserve"> </w:t>
      </w:r>
      <w:r w:rsidRPr="006B7828">
        <w:rPr>
          <w:sz w:val="24"/>
          <w:szCs w:val="24"/>
        </w:rPr>
        <w:t>Proper implementation of such systems can provide timely warnings to the medical staffs and doctors and their service can be activated in case of medical emergencies. Present-day systems use sensors that are hardwired to a PC next to the</w:t>
      </w:r>
      <w:r w:rsidRPr="006B7828">
        <w:rPr>
          <w:spacing w:val="-11"/>
          <w:sz w:val="24"/>
          <w:szCs w:val="24"/>
        </w:rPr>
        <w:t xml:space="preserve"> </w:t>
      </w:r>
      <w:r w:rsidRPr="006B7828">
        <w:rPr>
          <w:sz w:val="24"/>
          <w:szCs w:val="24"/>
        </w:rPr>
        <w:t>bed</w:t>
      </w:r>
      <w:r>
        <w:rPr>
          <w:sz w:val="24"/>
          <w:szCs w:val="24"/>
        </w:rPr>
        <w:t>.</w:t>
      </w:r>
    </w:p>
    <w:p w:rsidR="00755C3C" w:rsidRDefault="00755C3C" w:rsidP="00755C3C">
      <w:pPr>
        <w:spacing w:line="360" w:lineRule="auto"/>
        <w:rPr>
          <w:sz w:val="24"/>
          <w:szCs w:val="24"/>
        </w:rPr>
      </w:pPr>
      <w:r>
        <w:rPr>
          <w:sz w:val="24"/>
          <w:szCs w:val="24"/>
        </w:rPr>
        <w:t>The system designed comprised :-</w:t>
      </w:r>
    </w:p>
    <w:p w:rsidR="00755C3C" w:rsidRDefault="00755C3C" w:rsidP="00755C3C">
      <w:pPr>
        <w:spacing w:line="360" w:lineRule="auto"/>
        <w:rPr>
          <w:sz w:val="24"/>
          <w:szCs w:val="24"/>
        </w:rPr>
      </w:pPr>
      <w:r>
        <w:rPr>
          <w:sz w:val="24"/>
          <w:szCs w:val="24"/>
        </w:rPr>
        <w:t>1.Sensors which would collect the temperature, heart rate of the patient and display the same in the Liquid Crystal Display(LCD) attached to the same.</w:t>
      </w:r>
    </w:p>
    <w:p w:rsidR="00755C3C" w:rsidRDefault="00755C3C" w:rsidP="00755C3C">
      <w:pPr>
        <w:spacing w:line="360" w:lineRule="auto"/>
        <w:rPr>
          <w:sz w:val="24"/>
          <w:szCs w:val="24"/>
        </w:rPr>
      </w:pPr>
      <w:r>
        <w:rPr>
          <w:sz w:val="24"/>
          <w:szCs w:val="24"/>
        </w:rPr>
        <w:t>2. A cloud server hosted on ThingSpeak which would help in real time monitoring of the data with graphs and charts which would help the doctors and health experts in better analysis of the patient’s health condition.</w:t>
      </w:r>
    </w:p>
    <w:p w:rsidR="00755C3C" w:rsidRDefault="00755C3C" w:rsidP="00755C3C">
      <w:pPr>
        <w:spacing w:line="360" w:lineRule="auto"/>
        <w:rPr>
          <w:sz w:val="24"/>
          <w:szCs w:val="24"/>
        </w:rPr>
      </w:pPr>
    </w:p>
    <w:p w:rsidR="00755C3C" w:rsidRPr="00755C3C" w:rsidRDefault="00755C3C" w:rsidP="00755C3C">
      <w:pPr>
        <w:spacing w:line="360" w:lineRule="auto"/>
        <w:rPr>
          <w:sz w:val="24"/>
          <w:szCs w:val="24"/>
        </w:rPr>
      </w:pPr>
    </w:p>
    <w:p w:rsidR="00B63D81" w:rsidRDefault="00B63D81">
      <w:pPr>
        <w:spacing w:line="200" w:lineRule="exact"/>
      </w:pPr>
    </w:p>
    <w:p w:rsidR="00B63D81" w:rsidRDefault="00B63D81">
      <w:pPr>
        <w:spacing w:before="15" w:line="240" w:lineRule="exact"/>
        <w:rPr>
          <w:sz w:val="24"/>
          <w:szCs w:val="24"/>
        </w:rPr>
      </w:pPr>
    </w:p>
    <w:p w:rsidR="00B63D81" w:rsidRDefault="00B63D81">
      <w:pPr>
        <w:spacing w:before="2" w:line="120" w:lineRule="exact"/>
        <w:rPr>
          <w:sz w:val="13"/>
          <w:szCs w:val="13"/>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FD0598">
      <w:pPr>
        <w:spacing w:line="1040" w:lineRule="exact"/>
        <w:ind w:left="1686" w:right="1264"/>
        <w:jc w:val="center"/>
        <w:rPr>
          <w:sz w:val="96"/>
          <w:szCs w:val="96"/>
        </w:rPr>
      </w:pPr>
      <w:r>
        <w:rPr>
          <w:b/>
          <w:sz w:val="96"/>
          <w:szCs w:val="96"/>
        </w:rPr>
        <w:lastRenderedPageBreak/>
        <w:t>CHAPTER 2</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8" w:line="280" w:lineRule="exact"/>
        <w:rPr>
          <w:sz w:val="28"/>
          <w:szCs w:val="28"/>
        </w:rPr>
      </w:pPr>
    </w:p>
    <w:p w:rsidR="00B63D81" w:rsidRPr="00755C3C" w:rsidRDefault="00755C3C">
      <w:pPr>
        <w:ind w:left="2784" w:right="2360"/>
        <w:jc w:val="center"/>
        <w:rPr>
          <w:b/>
          <w:sz w:val="40"/>
          <w:szCs w:val="40"/>
        </w:rPr>
        <w:sectPr w:rsidR="00B63D81" w:rsidRPr="00755C3C" w:rsidSect="00755C3C">
          <w:pgSz w:w="11920" w:h="16840"/>
          <w:pgMar w:top="1440" w:right="1440" w:bottom="1440" w:left="1440" w:header="720" w:footer="720" w:gutter="0"/>
          <w:cols w:space="720"/>
          <w:docGrid w:linePitch="272"/>
        </w:sectPr>
      </w:pPr>
      <w:r w:rsidRPr="00755C3C">
        <w:rPr>
          <w:b/>
          <w:sz w:val="40"/>
          <w:szCs w:val="40"/>
        </w:rPr>
        <w:t>Literature Revie</w:t>
      </w:r>
      <w:r w:rsidR="00340E04">
        <w:rPr>
          <w:b/>
          <w:sz w:val="40"/>
          <w:szCs w:val="40"/>
        </w:rPr>
        <w:t>w</w:t>
      </w:r>
    </w:p>
    <w:p w:rsidR="00B63D81" w:rsidRDefault="00B63D81">
      <w:pPr>
        <w:spacing w:before="8" w:line="140" w:lineRule="exact"/>
        <w:rPr>
          <w:sz w:val="14"/>
          <w:szCs w:val="14"/>
        </w:rPr>
      </w:pPr>
    </w:p>
    <w:p w:rsidR="00B63D81" w:rsidRDefault="00B63D81">
      <w:pPr>
        <w:spacing w:line="200" w:lineRule="exact"/>
      </w:pPr>
    </w:p>
    <w:p w:rsidR="00B63D81" w:rsidRDefault="00B63D81">
      <w:pPr>
        <w:spacing w:before="1" w:line="140" w:lineRule="exact"/>
        <w:rPr>
          <w:sz w:val="15"/>
          <w:szCs w:val="15"/>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340E04" w:rsidRDefault="00340E04" w:rsidP="00340E04">
      <w:pPr>
        <w:pStyle w:val="Heading2"/>
        <w:keepNext w:val="0"/>
        <w:widowControl w:val="0"/>
        <w:numPr>
          <w:ilvl w:val="0"/>
          <w:numId w:val="0"/>
        </w:numPr>
        <w:tabs>
          <w:tab w:val="left" w:pos="760"/>
        </w:tabs>
        <w:autoSpaceDE w:val="0"/>
        <w:autoSpaceDN w:val="0"/>
        <w:spacing w:before="60" w:after="0" w:line="360" w:lineRule="auto"/>
        <w:ind w:left="-176"/>
        <w:jc w:val="both"/>
        <w:rPr>
          <w:rFonts w:ascii="Times New Roman" w:hAnsi="Times New Roman" w:cs="Times New Roman"/>
          <w:i w:val="0"/>
          <w:sz w:val="32"/>
          <w:szCs w:val="32"/>
        </w:rPr>
      </w:pPr>
      <w:r w:rsidRPr="00340E04">
        <w:rPr>
          <w:rFonts w:ascii="Times New Roman" w:hAnsi="Times New Roman" w:cs="Times New Roman"/>
          <w:i w:val="0"/>
          <w:sz w:val="32"/>
          <w:szCs w:val="32"/>
        </w:rPr>
        <w:t>2.1</w:t>
      </w:r>
      <w:r>
        <w:rPr>
          <w:rFonts w:ascii="Times New Roman" w:hAnsi="Times New Roman" w:cs="Times New Roman"/>
          <w:i w:val="0"/>
          <w:sz w:val="32"/>
          <w:szCs w:val="32"/>
        </w:rPr>
        <w:t xml:space="preserve">: </w:t>
      </w:r>
      <w:r w:rsidRPr="00340E04">
        <w:rPr>
          <w:rFonts w:ascii="Times New Roman" w:hAnsi="Times New Roman" w:cs="Times New Roman"/>
          <w:i w:val="0"/>
          <w:sz w:val="32"/>
          <w:szCs w:val="32"/>
        </w:rPr>
        <w:t>Intelligent wireless mobile patient monitoring</w:t>
      </w:r>
      <w:r w:rsidRPr="00340E04">
        <w:rPr>
          <w:rFonts w:ascii="Times New Roman" w:hAnsi="Times New Roman" w:cs="Times New Roman"/>
          <w:i w:val="0"/>
          <w:spacing w:val="-3"/>
          <w:sz w:val="32"/>
          <w:szCs w:val="32"/>
        </w:rPr>
        <w:t xml:space="preserve"> </w:t>
      </w:r>
      <w:r w:rsidRPr="00340E04">
        <w:rPr>
          <w:rFonts w:ascii="Times New Roman" w:hAnsi="Times New Roman" w:cs="Times New Roman"/>
          <w:i w:val="0"/>
          <w:sz w:val="32"/>
          <w:szCs w:val="32"/>
        </w:rPr>
        <w:t>system</w:t>
      </w:r>
    </w:p>
    <w:p w:rsidR="00340E04" w:rsidRPr="00340E04" w:rsidRDefault="00340E04" w:rsidP="00340E04"/>
    <w:p w:rsidR="00340E04" w:rsidRPr="00340E04" w:rsidRDefault="00340E04" w:rsidP="00340E04">
      <w:pPr>
        <w:spacing w:line="360" w:lineRule="auto"/>
        <w:ind w:left="100"/>
        <w:rPr>
          <w:rFonts w:eastAsia="Calibri"/>
          <w:sz w:val="24"/>
          <w:szCs w:val="24"/>
        </w:rPr>
      </w:pPr>
      <w:r w:rsidRPr="00340E04">
        <w:rPr>
          <w:sz w:val="24"/>
          <w:szCs w:val="24"/>
        </w:rPr>
        <w:t>Nowadays, Heart-related diseases are on the rise. Cardiac arrest is quoted as the major contributor</w:t>
      </w:r>
      <w:r w:rsidRPr="00340E04">
        <w:rPr>
          <w:spacing w:val="-7"/>
          <w:sz w:val="24"/>
          <w:szCs w:val="24"/>
        </w:rPr>
        <w:t xml:space="preserve"> </w:t>
      </w:r>
      <w:r w:rsidRPr="00340E04">
        <w:rPr>
          <w:sz w:val="24"/>
          <w:szCs w:val="24"/>
        </w:rPr>
        <w:t>to</w:t>
      </w:r>
      <w:r w:rsidRPr="00340E04">
        <w:rPr>
          <w:spacing w:val="-6"/>
          <w:sz w:val="24"/>
          <w:szCs w:val="24"/>
        </w:rPr>
        <w:t xml:space="preserve"> </w:t>
      </w:r>
      <w:r w:rsidRPr="00340E04">
        <w:rPr>
          <w:sz w:val="24"/>
          <w:szCs w:val="24"/>
        </w:rPr>
        <w:t>the</w:t>
      </w:r>
      <w:r w:rsidRPr="00340E04">
        <w:rPr>
          <w:spacing w:val="-6"/>
          <w:sz w:val="24"/>
          <w:szCs w:val="24"/>
        </w:rPr>
        <w:t xml:space="preserve"> </w:t>
      </w:r>
      <w:r w:rsidRPr="00340E04">
        <w:rPr>
          <w:sz w:val="24"/>
          <w:szCs w:val="24"/>
        </w:rPr>
        <w:t>sudden</w:t>
      </w:r>
      <w:r w:rsidRPr="00340E04">
        <w:rPr>
          <w:spacing w:val="-4"/>
          <w:sz w:val="24"/>
          <w:szCs w:val="24"/>
        </w:rPr>
        <w:t xml:space="preserve"> </w:t>
      </w:r>
      <w:r w:rsidRPr="00340E04">
        <w:rPr>
          <w:sz w:val="24"/>
          <w:szCs w:val="24"/>
        </w:rPr>
        <w:t>and</w:t>
      </w:r>
      <w:r w:rsidRPr="00340E04">
        <w:rPr>
          <w:spacing w:val="-5"/>
          <w:sz w:val="24"/>
          <w:szCs w:val="24"/>
        </w:rPr>
        <w:t xml:space="preserve"> </w:t>
      </w:r>
      <w:r w:rsidRPr="00340E04">
        <w:rPr>
          <w:sz w:val="24"/>
          <w:szCs w:val="24"/>
        </w:rPr>
        <w:t>unexpected</w:t>
      </w:r>
      <w:r w:rsidRPr="00340E04">
        <w:rPr>
          <w:spacing w:val="-7"/>
          <w:sz w:val="24"/>
          <w:szCs w:val="24"/>
        </w:rPr>
        <w:t xml:space="preserve"> </w:t>
      </w:r>
      <w:r w:rsidRPr="00340E04">
        <w:rPr>
          <w:sz w:val="24"/>
          <w:szCs w:val="24"/>
        </w:rPr>
        <w:t>death</w:t>
      </w:r>
      <w:r w:rsidRPr="00340E04">
        <w:rPr>
          <w:spacing w:val="-6"/>
          <w:sz w:val="24"/>
          <w:szCs w:val="24"/>
        </w:rPr>
        <w:t xml:space="preserve"> </w:t>
      </w:r>
      <w:r w:rsidRPr="00340E04">
        <w:rPr>
          <w:sz w:val="24"/>
          <w:szCs w:val="24"/>
        </w:rPr>
        <w:t>rate</w:t>
      </w:r>
      <w:r w:rsidRPr="00340E04">
        <w:rPr>
          <w:spacing w:val="-6"/>
          <w:sz w:val="24"/>
          <w:szCs w:val="24"/>
        </w:rPr>
        <w:t xml:space="preserve"> </w:t>
      </w:r>
      <w:r w:rsidRPr="00340E04">
        <w:rPr>
          <w:sz w:val="24"/>
          <w:szCs w:val="24"/>
        </w:rPr>
        <w:t>in</w:t>
      </w:r>
      <w:r w:rsidRPr="00340E04">
        <w:rPr>
          <w:spacing w:val="-6"/>
          <w:sz w:val="24"/>
          <w:szCs w:val="24"/>
        </w:rPr>
        <w:t xml:space="preserve"> </w:t>
      </w:r>
      <w:r w:rsidRPr="00340E04">
        <w:rPr>
          <w:sz w:val="24"/>
          <w:szCs w:val="24"/>
        </w:rPr>
        <w:t>the</w:t>
      </w:r>
      <w:r w:rsidRPr="00340E04">
        <w:rPr>
          <w:spacing w:val="-6"/>
          <w:sz w:val="24"/>
          <w:szCs w:val="24"/>
        </w:rPr>
        <w:t xml:space="preserve"> </w:t>
      </w:r>
      <w:r w:rsidRPr="00340E04">
        <w:rPr>
          <w:sz w:val="24"/>
          <w:szCs w:val="24"/>
        </w:rPr>
        <w:t>modern</w:t>
      </w:r>
      <w:r w:rsidRPr="00340E04">
        <w:rPr>
          <w:spacing w:val="-6"/>
          <w:sz w:val="24"/>
          <w:szCs w:val="24"/>
        </w:rPr>
        <w:t xml:space="preserve"> </w:t>
      </w:r>
      <w:r w:rsidRPr="00340E04">
        <w:rPr>
          <w:sz w:val="24"/>
          <w:szCs w:val="24"/>
        </w:rPr>
        <w:t>stress</w:t>
      </w:r>
      <w:r w:rsidRPr="00340E04">
        <w:rPr>
          <w:spacing w:val="-3"/>
          <w:sz w:val="24"/>
          <w:szCs w:val="24"/>
        </w:rPr>
        <w:t xml:space="preserve"> </w:t>
      </w:r>
      <w:r w:rsidRPr="00340E04">
        <w:rPr>
          <w:sz w:val="24"/>
          <w:szCs w:val="24"/>
        </w:rPr>
        <w:t>filled</w:t>
      </w:r>
      <w:r w:rsidRPr="00340E04">
        <w:rPr>
          <w:spacing w:val="-6"/>
          <w:sz w:val="24"/>
          <w:szCs w:val="24"/>
        </w:rPr>
        <w:t xml:space="preserve"> </w:t>
      </w:r>
      <w:r w:rsidRPr="00340E04">
        <w:rPr>
          <w:sz w:val="24"/>
          <w:szCs w:val="24"/>
        </w:rPr>
        <w:t>lifestyle</w:t>
      </w:r>
      <w:r w:rsidRPr="00340E04">
        <w:rPr>
          <w:spacing w:val="-7"/>
          <w:sz w:val="24"/>
          <w:szCs w:val="24"/>
        </w:rPr>
        <w:t xml:space="preserve"> </w:t>
      </w:r>
      <w:r w:rsidRPr="00340E04">
        <w:rPr>
          <w:sz w:val="24"/>
          <w:szCs w:val="24"/>
        </w:rPr>
        <w:t>around</w:t>
      </w:r>
      <w:r w:rsidRPr="00340E04">
        <w:rPr>
          <w:spacing w:val="-6"/>
          <w:sz w:val="24"/>
          <w:szCs w:val="24"/>
        </w:rPr>
        <w:t xml:space="preserve"> </w:t>
      </w:r>
      <w:r w:rsidRPr="00340E04">
        <w:rPr>
          <w:sz w:val="24"/>
          <w:szCs w:val="24"/>
        </w:rPr>
        <w:t>the globe. A system that warns the person about the onset of the disease earlier automatically will be a boon to the society. This is achievable by deploying advances in wireless technology to the existing</w:t>
      </w:r>
      <w:r w:rsidRPr="00340E04">
        <w:rPr>
          <w:spacing w:val="-18"/>
          <w:sz w:val="24"/>
          <w:szCs w:val="24"/>
        </w:rPr>
        <w:t xml:space="preserve"> </w:t>
      </w:r>
      <w:r w:rsidRPr="00340E04">
        <w:rPr>
          <w:sz w:val="24"/>
          <w:szCs w:val="24"/>
        </w:rPr>
        <w:t>patient</w:t>
      </w:r>
      <w:r w:rsidRPr="00340E04">
        <w:rPr>
          <w:spacing w:val="-15"/>
          <w:sz w:val="24"/>
          <w:szCs w:val="24"/>
        </w:rPr>
        <w:t xml:space="preserve"> </w:t>
      </w:r>
      <w:r w:rsidRPr="00340E04">
        <w:rPr>
          <w:sz w:val="24"/>
          <w:szCs w:val="24"/>
        </w:rPr>
        <w:t>monitoring</w:t>
      </w:r>
      <w:r w:rsidRPr="00340E04">
        <w:rPr>
          <w:spacing w:val="-18"/>
          <w:sz w:val="24"/>
          <w:szCs w:val="24"/>
        </w:rPr>
        <w:t xml:space="preserve"> </w:t>
      </w:r>
      <w:r w:rsidRPr="00340E04">
        <w:rPr>
          <w:sz w:val="24"/>
          <w:szCs w:val="24"/>
        </w:rPr>
        <w:t>system.</w:t>
      </w:r>
      <w:r w:rsidRPr="00340E04">
        <w:rPr>
          <w:spacing w:val="-15"/>
          <w:sz w:val="24"/>
          <w:szCs w:val="24"/>
        </w:rPr>
        <w:t xml:space="preserve"> </w:t>
      </w:r>
      <w:r w:rsidRPr="00340E04">
        <w:rPr>
          <w:sz w:val="24"/>
          <w:szCs w:val="24"/>
        </w:rPr>
        <w:t>This</w:t>
      </w:r>
      <w:r w:rsidRPr="00340E04">
        <w:rPr>
          <w:spacing w:val="-15"/>
          <w:sz w:val="24"/>
          <w:szCs w:val="24"/>
        </w:rPr>
        <w:t xml:space="preserve"> </w:t>
      </w:r>
      <w:r w:rsidRPr="00340E04">
        <w:rPr>
          <w:sz w:val="24"/>
          <w:szCs w:val="24"/>
        </w:rPr>
        <w:t>paper</w:t>
      </w:r>
      <w:r w:rsidRPr="00340E04">
        <w:rPr>
          <w:spacing w:val="-17"/>
          <w:sz w:val="24"/>
          <w:szCs w:val="24"/>
        </w:rPr>
        <w:t xml:space="preserve"> </w:t>
      </w:r>
      <w:r w:rsidRPr="00340E04">
        <w:rPr>
          <w:sz w:val="24"/>
          <w:szCs w:val="24"/>
        </w:rPr>
        <w:t>proposes</w:t>
      </w:r>
      <w:r w:rsidRPr="00340E04">
        <w:rPr>
          <w:spacing w:val="-16"/>
          <w:sz w:val="24"/>
          <w:szCs w:val="24"/>
        </w:rPr>
        <w:t xml:space="preserve"> </w:t>
      </w:r>
      <w:r w:rsidRPr="00340E04">
        <w:rPr>
          <w:sz w:val="24"/>
          <w:szCs w:val="24"/>
        </w:rPr>
        <w:t>the</w:t>
      </w:r>
      <w:r w:rsidRPr="00340E04">
        <w:rPr>
          <w:spacing w:val="-15"/>
          <w:sz w:val="24"/>
          <w:szCs w:val="24"/>
        </w:rPr>
        <w:t xml:space="preserve"> </w:t>
      </w:r>
      <w:r w:rsidRPr="00340E04">
        <w:rPr>
          <w:sz w:val="24"/>
          <w:szCs w:val="24"/>
        </w:rPr>
        <w:t>development</w:t>
      </w:r>
      <w:r w:rsidRPr="00340E04">
        <w:rPr>
          <w:spacing w:val="-15"/>
          <w:sz w:val="24"/>
          <w:szCs w:val="24"/>
        </w:rPr>
        <w:t xml:space="preserve"> </w:t>
      </w:r>
      <w:r w:rsidRPr="00340E04">
        <w:rPr>
          <w:sz w:val="24"/>
          <w:szCs w:val="24"/>
        </w:rPr>
        <w:t>of</w:t>
      </w:r>
      <w:r w:rsidRPr="00340E04">
        <w:rPr>
          <w:spacing w:val="-14"/>
          <w:sz w:val="24"/>
          <w:szCs w:val="24"/>
        </w:rPr>
        <w:t xml:space="preserve"> </w:t>
      </w:r>
      <w:r w:rsidRPr="00340E04">
        <w:rPr>
          <w:sz w:val="24"/>
          <w:szCs w:val="24"/>
        </w:rPr>
        <w:t>a</w:t>
      </w:r>
      <w:r w:rsidRPr="00340E04">
        <w:rPr>
          <w:spacing w:val="-15"/>
          <w:sz w:val="24"/>
          <w:szCs w:val="24"/>
        </w:rPr>
        <w:t xml:space="preserve"> </w:t>
      </w:r>
      <w:r w:rsidRPr="00340E04">
        <w:rPr>
          <w:sz w:val="24"/>
          <w:szCs w:val="24"/>
        </w:rPr>
        <w:t>module</w:t>
      </w:r>
      <w:r w:rsidRPr="00340E04">
        <w:rPr>
          <w:spacing w:val="-16"/>
          <w:sz w:val="24"/>
          <w:szCs w:val="24"/>
        </w:rPr>
        <w:t xml:space="preserve"> </w:t>
      </w:r>
      <w:r w:rsidRPr="00340E04">
        <w:rPr>
          <w:sz w:val="24"/>
          <w:szCs w:val="24"/>
        </w:rPr>
        <w:t>that</w:t>
      </w:r>
      <w:r w:rsidRPr="00340E04">
        <w:rPr>
          <w:spacing w:val="-11"/>
          <w:sz w:val="24"/>
          <w:szCs w:val="24"/>
        </w:rPr>
        <w:t xml:space="preserve"> </w:t>
      </w:r>
      <w:r w:rsidRPr="00340E04">
        <w:rPr>
          <w:sz w:val="24"/>
          <w:szCs w:val="24"/>
        </w:rPr>
        <w:t xml:space="preserve">provides mobility to the doctor and the patient, by adopting a simple and popular technique, detecting the abnormalities in the bio signal of the patient in advance and sending an SMS alert to the doctor through Global System for Mobile(GSM) thereby taking suitable precautionary measures thus reducing the critical level of the patient. Worldwide surveys conducted by World Health Organization (WHO) have confirmed that the heart-related diseases are on the rise. Many of the cardiac-related problems are attributed to the modern lifestyles, food habits, obesity, smoking, tobacco chewing and lack of physical exercises etc. The post-operative patients can develop complications once they are discharged from the hospital. </w:t>
      </w:r>
      <w:r w:rsidRPr="00340E04">
        <w:rPr>
          <w:spacing w:val="-3"/>
          <w:sz w:val="24"/>
          <w:szCs w:val="24"/>
        </w:rPr>
        <w:t xml:space="preserve">In </w:t>
      </w:r>
      <w:r w:rsidRPr="00340E04">
        <w:rPr>
          <w:sz w:val="24"/>
          <w:szCs w:val="24"/>
        </w:rPr>
        <w:t>some patients, the cardiac problems may reoccur, when they start doing their routine work. Hence the ECG of such patients needs to be</w:t>
      </w:r>
      <w:r w:rsidRPr="00340E04">
        <w:rPr>
          <w:spacing w:val="-17"/>
          <w:sz w:val="24"/>
          <w:szCs w:val="24"/>
        </w:rPr>
        <w:t xml:space="preserve"> </w:t>
      </w:r>
      <w:r w:rsidRPr="00340E04">
        <w:rPr>
          <w:sz w:val="24"/>
          <w:szCs w:val="24"/>
        </w:rPr>
        <w:t>monitored</w:t>
      </w:r>
      <w:r w:rsidRPr="00340E04">
        <w:rPr>
          <w:spacing w:val="-16"/>
          <w:sz w:val="24"/>
          <w:szCs w:val="24"/>
        </w:rPr>
        <w:t xml:space="preserve"> </w:t>
      </w:r>
      <w:r w:rsidRPr="00340E04">
        <w:rPr>
          <w:sz w:val="24"/>
          <w:szCs w:val="24"/>
        </w:rPr>
        <w:t>for</w:t>
      </w:r>
      <w:r w:rsidRPr="00340E04">
        <w:rPr>
          <w:spacing w:val="-17"/>
          <w:sz w:val="24"/>
          <w:szCs w:val="24"/>
        </w:rPr>
        <w:t xml:space="preserve"> </w:t>
      </w:r>
      <w:r w:rsidRPr="00340E04">
        <w:rPr>
          <w:sz w:val="24"/>
          <w:szCs w:val="24"/>
        </w:rPr>
        <w:t>some</w:t>
      </w:r>
      <w:r w:rsidRPr="00340E04">
        <w:rPr>
          <w:spacing w:val="-16"/>
          <w:sz w:val="24"/>
          <w:szCs w:val="24"/>
        </w:rPr>
        <w:t xml:space="preserve"> </w:t>
      </w:r>
      <w:r w:rsidRPr="00340E04">
        <w:rPr>
          <w:sz w:val="24"/>
          <w:szCs w:val="24"/>
        </w:rPr>
        <w:t>time</w:t>
      </w:r>
      <w:r w:rsidRPr="00340E04">
        <w:rPr>
          <w:spacing w:val="-15"/>
          <w:sz w:val="24"/>
          <w:szCs w:val="24"/>
        </w:rPr>
        <w:t xml:space="preserve"> </w:t>
      </w:r>
      <w:r w:rsidRPr="00340E04">
        <w:rPr>
          <w:sz w:val="24"/>
          <w:szCs w:val="24"/>
        </w:rPr>
        <w:t>after</w:t>
      </w:r>
      <w:r w:rsidRPr="00340E04">
        <w:rPr>
          <w:spacing w:val="-17"/>
          <w:sz w:val="24"/>
          <w:szCs w:val="24"/>
        </w:rPr>
        <w:t xml:space="preserve"> </w:t>
      </w:r>
      <w:r w:rsidRPr="00340E04">
        <w:rPr>
          <w:sz w:val="24"/>
          <w:szCs w:val="24"/>
        </w:rPr>
        <w:t>their</w:t>
      </w:r>
      <w:r w:rsidRPr="00340E04">
        <w:rPr>
          <w:spacing w:val="-17"/>
          <w:sz w:val="24"/>
          <w:szCs w:val="24"/>
        </w:rPr>
        <w:t xml:space="preserve"> </w:t>
      </w:r>
      <w:r w:rsidRPr="00340E04">
        <w:rPr>
          <w:sz w:val="24"/>
          <w:szCs w:val="24"/>
        </w:rPr>
        <w:t>treatment.</w:t>
      </w:r>
      <w:r w:rsidRPr="00340E04">
        <w:rPr>
          <w:spacing w:val="-13"/>
          <w:sz w:val="24"/>
          <w:szCs w:val="24"/>
        </w:rPr>
        <w:t xml:space="preserve"> </w:t>
      </w:r>
      <w:r w:rsidRPr="00340E04">
        <w:rPr>
          <w:sz w:val="24"/>
          <w:szCs w:val="24"/>
        </w:rPr>
        <w:t>This</w:t>
      </w:r>
      <w:r w:rsidRPr="00340E04">
        <w:rPr>
          <w:spacing w:val="-14"/>
          <w:sz w:val="24"/>
          <w:szCs w:val="24"/>
        </w:rPr>
        <w:t xml:space="preserve"> </w:t>
      </w:r>
      <w:r w:rsidRPr="00340E04">
        <w:rPr>
          <w:sz w:val="24"/>
          <w:szCs w:val="24"/>
        </w:rPr>
        <w:t>helps</w:t>
      </w:r>
      <w:r w:rsidRPr="00340E04">
        <w:rPr>
          <w:spacing w:val="-15"/>
          <w:sz w:val="24"/>
          <w:szCs w:val="24"/>
        </w:rPr>
        <w:t xml:space="preserve"> </w:t>
      </w:r>
      <w:r w:rsidRPr="00340E04">
        <w:rPr>
          <w:sz w:val="24"/>
          <w:szCs w:val="24"/>
        </w:rPr>
        <w:t>in</w:t>
      </w:r>
      <w:r w:rsidRPr="00340E04">
        <w:rPr>
          <w:spacing w:val="-15"/>
          <w:sz w:val="24"/>
          <w:szCs w:val="24"/>
        </w:rPr>
        <w:t xml:space="preserve"> </w:t>
      </w:r>
      <w:r w:rsidRPr="00340E04">
        <w:rPr>
          <w:sz w:val="24"/>
          <w:szCs w:val="24"/>
        </w:rPr>
        <w:t>diagnosing</w:t>
      </w:r>
      <w:r w:rsidRPr="00340E04">
        <w:rPr>
          <w:spacing w:val="-18"/>
          <w:sz w:val="24"/>
          <w:szCs w:val="24"/>
        </w:rPr>
        <w:t xml:space="preserve"> </w:t>
      </w:r>
      <w:r w:rsidRPr="00340E04">
        <w:rPr>
          <w:sz w:val="24"/>
          <w:szCs w:val="24"/>
        </w:rPr>
        <w:t>the</w:t>
      </w:r>
      <w:r w:rsidRPr="00340E04">
        <w:rPr>
          <w:spacing w:val="-16"/>
          <w:sz w:val="24"/>
          <w:szCs w:val="24"/>
        </w:rPr>
        <w:t xml:space="preserve"> </w:t>
      </w:r>
      <w:r w:rsidRPr="00340E04">
        <w:rPr>
          <w:sz w:val="24"/>
          <w:szCs w:val="24"/>
        </w:rPr>
        <w:t>improper</w:t>
      </w:r>
      <w:r w:rsidRPr="00340E04">
        <w:rPr>
          <w:spacing w:val="-17"/>
          <w:sz w:val="24"/>
          <w:szCs w:val="24"/>
        </w:rPr>
        <w:t xml:space="preserve"> </w:t>
      </w:r>
      <w:r w:rsidRPr="00340E04">
        <w:rPr>
          <w:sz w:val="24"/>
          <w:szCs w:val="24"/>
        </w:rPr>
        <w:t>functioning of the heart and take precautions. Some of these lives can often be saved if acute care and cardiac surgery</w:t>
      </w:r>
      <w:r w:rsidRPr="00340E04">
        <w:rPr>
          <w:spacing w:val="-12"/>
          <w:sz w:val="24"/>
          <w:szCs w:val="24"/>
        </w:rPr>
        <w:t xml:space="preserve"> </w:t>
      </w:r>
      <w:r w:rsidRPr="00340E04">
        <w:rPr>
          <w:sz w:val="24"/>
          <w:szCs w:val="24"/>
        </w:rPr>
        <w:t>is</w:t>
      </w:r>
      <w:r w:rsidRPr="00340E04">
        <w:rPr>
          <w:spacing w:val="-7"/>
          <w:sz w:val="24"/>
          <w:szCs w:val="24"/>
        </w:rPr>
        <w:t xml:space="preserve"> </w:t>
      </w:r>
      <w:r w:rsidRPr="00340E04">
        <w:rPr>
          <w:sz w:val="24"/>
          <w:szCs w:val="24"/>
        </w:rPr>
        <w:t>provided</w:t>
      </w:r>
      <w:r w:rsidRPr="00340E04">
        <w:rPr>
          <w:spacing w:val="-7"/>
          <w:sz w:val="24"/>
          <w:szCs w:val="24"/>
        </w:rPr>
        <w:t xml:space="preserve"> </w:t>
      </w:r>
      <w:r w:rsidRPr="00340E04">
        <w:rPr>
          <w:sz w:val="24"/>
          <w:szCs w:val="24"/>
        </w:rPr>
        <w:t>within</w:t>
      </w:r>
      <w:r w:rsidRPr="00340E04">
        <w:rPr>
          <w:spacing w:val="-7"/>
          <w:sz w:val="24"/>
          <w:szCs w:val="24"/>
        </w:rPr>
        <w:t xml:space="preserve"> </w:t>
      </w:r>
      <w:r w:rsidRPr="00340E04">
        <w:rPr>
          <w:sz w:val="24"/>
          <w:szCs w:val="24"/>
        </w:rPr>
        <w:t>the</w:t>
      </w:r>
      <w:r w:rsidRPr="00340E04">
        <w:rPr>
          <w:spacing w:val="-8"/>
          <w:sz w:val="24"/>
          <w:szCs w:val="24"/>
        </w:rPr>
        <w:t xml:space="preserve"> </w:t>
      </w:r>
      <w:r w:rsidRPr="00340E04">
        <w:rPr>
          <w:sz w:val="24"/>
          <w:szCs w:val="24"/>
        </w:rPr>
        <w:t>so-called</w:t>
      </w:r>
      <w:r w:rsidRPr="00340E04">
        <w:rPr>
          <w:spacing w:val="-4"/>
          <w:sz w:val="24"/>
          <w:szCs w:val="24"/>
        </w:rPr>
        <w:t xml:space="preserve"> </w:t>
      </w:r>
      <w:r w:rsidRPr="00340E04">
        <w:rPr>
          <w:sz w:val="24"/>
          <w:szCs w:val="24"/>
        </w:rPr>
        <w:t>golden</w:t>
      </w:r>
      <w:r w:rsidRPr="00340E04">
        <w:rPr>
          <w:spacing w:val="-6"/>
          <w:sz w:val="24"/>
          <w:szCs w:val="24"/>
        </w:rPr>
        <w:t xml:space="preserve"> </w:t>
      </w:r>
      <w:r w:rsidRPr="00340E04">
        <w:rPr>
          <w:sz w:val="24"/>
          <w:szCs w:val="24"/>
        </w:rPr>
        <w:t>hour.</w:t>
      </w:r>
      <w:r w:rsidRPr="00340E04">
        <w:rPr>
          <w:spacing w:val="-7"/>
          <w:sz w:val="24"/>
          <w:szCs w:val="24"/>
        </w:rPr>
        <w:t xml:space="preserve"> </w:t>
      </w:r>
      <w:r w:rsidRPr="00340E04">
        <w:rPr>
          <w:sz w:val="24"/>
          <w:szCs w:val="24"/>
        </w:rPr>
        <w:t>So,</w:t>
      </w:r>
      <w:r w:rsidRPr="00340E04">
        <w:rPr>
          <w:spacing w:val="-8"/>
          <w:sz w:val="24"/>
          <w:szCs w:val="24"/>
        </w:rPr>
        <w:t xml:space="preserve"> </w:t>
      </w:r>
      <w:r w:rsidRPr="00340E04">
        <w:rPr>
          <w:sz w:val="24"/>
          <w:szCs w:val="24"/>
        </w:rPr>
        <w:t>the</w:t>
      </w:r>
      <w:r w:rsidRPr="00340E04">
        <w:rPr>
          <w:spacing w:val="-7"/>
          <w:sz w:val="24"/>
          <w:szCs w:val="24"/>
        </w:rPr>
        <w:t xml:space="preserve"> </w:t>
      </w:r>
      <w:r w:rsidRPr="00340E04">
        <w:rPr>
          <w:sz w:val="24"/>
          <w:szCs w:val="24"/>
        </w:rPr>
        <w:t>need</w:t>
      </w:r>
      <w:r w:rsidRPr="00340E04">
        <w:rPr>
          <w:spacing w:val="-8"/>
          <w:sz w:val="24"/>
          <w:szCs w:val="24"/>
        </w:rPr>
        <w:t xml:space="preserve"> </w:t>
      </w:r>
      <w:r w:rsidRPr="00340E04">
        <w:rPr>
          <w:sz w:val="24"/>
          <w:szCs w:val="24"/>
        </w:rPr>
        <w:t>for</w:t>
      </w:r>
      <w:r w:rsidRPr="00340E04">
        <w:rPr>
          <w:spacing w:val="-7"/>
          <w:sz w:val="24"/>
          <w:szCs w:val="24"/>
        </w:rPr>
        <w:t xml:space="preserve"> </w:t>
      </w:r>
      <w:r w:rsidRPr="00340E04">
        <w:rPr>
          <w:sz w:val="24"/>
          <w:szCs w:val="24"/>
        </w:rPr>
        <w:t>advice</w:t>
      </w:r>
      <w:r w:rsidRPr="00340E04">
        <w:rPr>
          <w:spacing w:val="-9"/>
          <w:sz w:val="24"/>
          <w:szCs w:val="24"/>
        </w:rPr>
        <w:t xml:space="preserve"> </w:t>
      </w:r>
      <w:r w:rsidRPr="00340E04">
        <w:rPr>
          <w:sz w:val="24"/>
          <w:szCs w:val="24"/>
        </w:rPr>
        <w:t>on</w:t>
      </w:r>
      <w:r w:rsidRPr="00340E04">
        <w:rPr>
          <w:spacing w:val="-7"/>
          <w:sz w:val="24"/>
          <w:szCs w:val="24"/>
        </w:rPr>
        <w:t xml:space="preserve"> </w:t>
      </w:r>
      <w:r w:rsidRPr="00340E04">
        <w:rPr>
          <w:sz w:val="24"/>
          <w:szCs w:val="24"/>
        </w:rPr>
        <w:t>first-hand</w:t>
      </w:r>
      <w:r w:rsidRPr="00340E04">
        <w:rPr>
          <w:spacing w:val="-8"/>
          <w:sz w:val="24"/>
          <w:szCs w:val="24"/>
        </w:rPr>
        <w:t xml:space="preserve"> </w:t>
      </w:r>
      <w:r w:rsidRPr="00340E04">
        <w:rPr>
          <w:sz w:val="24"/>
          <w:szCs w:val="24"/>
        </w:rPr>
        <w:t>medical attention and promotion of good health by patient monitoring and follow-up becomes inevitable. Hence,</w:t>
      </w:r>
      <w:r w:rsidRPr="00340E04">
        <w:rPr>
          <w:spacing w:val="-9"/>
          <w:sz w:val="24"/>
          <w:szCs w:val="24"/>
        </w:rPr>
        <w:t xml:space="preserve"> </w:t>
      </w:r>
      <w:r w:rsidRPr="00340E04">
        <w:rPr>
          <w:sz w:val="24"/>
          <w:szCs w:val="24"/>
        </w:rPr>
        <w:t>patients</w:t>
      </w:r>
      <w:r w:rsidRPr="00340E04">
        <w:rPr>
          <w:spacing w:val="-8"/>
          <w:sz w:val="24"/>
          <w:szCs w:val="24"/>
        </w:rPr>
        <w:t xml:space="preserve"> </w:t>
      </w:r>
      <w:r w:rsidRPr="00340E04">
        <w:rPr>
          <w:sz w:val="24"/>
          <w:szCs w:val="24"/>
        </w:rPr>
        <w:t>who</w:t>
      </w:r>
      <w:r w:rsidRPr="00340E04">
        <w:rPr>
          <w:spacing w:val="-9"/>
          <w:sz w:val="24"/>
          <w:szCs w:val="24"/>
        </w:rPr>
        <w:t xml:space="preserve"> </w:t>
      </w:r>
      <w:r w:rsidRPr="00340E04">
        <w:rPr>
          <w:sz w:val="24"/>
          <w:szCs w:val="24"/>
        </w:rPr>
        <w:t>are</w:t>
      </w:r>
      <w:r w:rsidRPr="00340E04">
        <w:rPr>
          <w:spacing w:val="-9"/>
          <w:sz w:val="24"/>
          <w:szCs w:val="24"/>
        </w:rPr>
        <w:t xml:space="preserve"> </w:t>
      </w:r>
      <w:r w:rsidRPr="00340E04">
        <w:rPr>
          <w:sz w:val="24"/>
          <w:szCs w:val="24"/>
        </w:rPr>
        <w:t>at</w:t>
      </w:r>
      <w:r w:rsidRPr="00340E04">
        <w:rPr>
          <w:spacing w:val="-7"/>
          <w:sz w:val="24"/>
          <w:szCs w:val="24"/>
        </w:rPr>
        <w:t xml:space="preserve"> </w:t>
      </w:r>
      <w:r w:rsidRPr="00340E04">
        <w:rPr>
          <w:sz w:val="24"/>
          <w:szCs w:val="24"/>
        </w:rPr>
        <w:t>risk</w:t>
      </w:r>
      <w:r w:rsidRPr="00340E04">
        <w:rPr>
          <w:spacing w:val="-9"/>
          <w:sz w:val="24"/>
          <w:szCs w:val="24"/>
        </w:rPr>
        <w:t xml:space="preserve"> </w:t>
      </w:r>
      <w:r w:rsidRPr="00340E04">
        <w:rPr>
          <w:sz w:val="24"/>
          <w:szCs w:val="24"/>
        </w:rPr>
        <w:t>require</w:t>
      </w:r>
      <w:r w:rsidRPr="00340E04">
        <w:rPr>
          <w:spacing w:val="-10"/>
          <w:sz w:val="24"/>
          <w:szCs w:val="24"/>
        </w:rPr>
        <w:t xml:space="preserve"> </w:t>
      </w:r>
      <w:r w:rsidRPr="00340E04">
        <w:rPr>
          <w:sz w:val="24"/>
          <w:szCs w:val="24"/>
        </w:rPr>
        <w:t>that</w:t>
      </w:r>
      <w:r w:rsidRPr="00340E04">
        <w:rPr>
          <w:spacing w:val="-8"/>
          <w:sz w:val="24"/>
          <w:szCs w:val="24"/>
        </w:rPr>
        <w:t xml:space="preserve"> </w:t>
      </w:r>
      <w:r w:rsidRPr="00340E04">
        <w:rPr>
          <w:sz w:val="24"/>
          <w:szCs w:val="24"/>
        </w:rPr>
        <w:t>their</w:t>
      </w:r>
      <w:r w:rsidRPr="00340E04">
        <w:rPr>
          <w:spacing w:val="-9"/>
          <w:sz w:val="24"/>
          <w:szCs w:val="24"/>
        </w:rPr>
        <w:t xml:space="preserve"> </w:t>
      </w:r>
      <w:r w:rsidRPr="00340E04">
        <w:rPr>
          <w:sz w:val="24"/>
          <w:szCs w:val="24"/>
        </w:rPr>
        <w:t>cardiac</w:t>
      </w:r>
      <w:r w:rsidRPr="00340E04">
        <w:rPr>
          <w:spacing w:val="-10"/>
          <w:sz w:val="24"/>
          <w:szCs w:val="24"/>
        </w:rPr>
        <w:t xml:space="preserve"> </w:t>
      </w:r>
      <w:r w:rsidRPr="00340E04">
        <w:rPr>
          <w:sz w:val="24"/>
          <w:szCs w:val="24"/>
        </w:rPr>
        <w:t>health</w:t>
      </w:r>
      <w:r w:rsidRPr="00340E04">
        <w:rPr>
          <w:spacing w:val="-8"/>
          <w:sz w:val="24"/>
          <w:szCs w:val="24"/>
        </w:rPr>
        <w:t xml:space="preserve"> </w:t>
      </w:r>
      <w:r w:rsidRPr="00340E04">
        <w:rPr>
          <w:sz w:val="24"/>
          <w:szCs w:val="24"/>
        </w:rPr>
        <w:t>to</w:t>
      </w:r>
      <w:r w:rsidRPr="00340E04">
        <w:rPr>
          <w:spacing w:val="-8"/>
          <w:sz w:val="24"/>
          <w:szCs w:val="24"/>
        </w:rPr>
        <w:t xml:space="preserve"> </w:t>
      </w:r>
      <w:r w:rsidRPr="00340E04">
        <w:rPr>
          <w:sz w:val="24"/>
          <w:szCs w:val="24"/>
        </w:rPr>
        <w:t>be</w:t>
      </w:r>
      <w:r w:rsidRPr="00340E04">
        <w:rPr>
          <w:spacing w:val="-10"/>
          <w:sz w:val="24"/>
          <w:szCs w:val="24"/>
        </w:rPr>
        <w:t xml:space="preserve"> </w:t>
      </w:r>
      <w:r w:rsidRPr="00340E04">
        <w:rPr>
          <w:sz w:val="24"/>
          <w:szCs w:val="24"/>
        </w:rPr>
        <w:t>monitored</w:t>
      </w:r>
      <w:r w:rsidRPr="00340E04">
        <w:rPr>
          <w:spacing w:val="-9"/>
          <w:sz w:val="24"/>
          <w:szCs w:val="24"/>
        </w:rPr>
        <w:t xml:space="preserve"> </w:t>
      </w:r>
      <w:r w:rsidRPr="00340E04">
        <w:rPr>
          <w:sz w:val="24"/>
          <w:szCs w:val="24"/>
        </w:rPr>
        <w:t>frequently</w:t>
      </w:r>
      <w:r w:rsidRPr="00340E04">
        <w:rPr>
          <w:spacing w:val="-12"/>
          <w:sz w:val="24"/>
          <w:szCs w:val="24"/>
        </w:rPr>
        <w:t xml:space="preserve"> </w:t>
      </w:r>
      <w:r w:rsidRPr="00340E04">
        <w:rPr>
          <w:sz w:val="24"/>
          <w:szCs w:val="24"/>
        </w:rPr>
        <w:t>whether they are indoors or outdoors so that emergency treatment is possible. Telemedicine is widely considered to be part of the inevitable future of the modern practice of</w:t>
      </w:r>
      <w:r w:rsidRPr="00340E04">
        <w:rPr>
          <w:spacing w:val="-7"/>
          <w:sz w:val="24"/>
          <w:szCs w:val="24"/>
        </w:rPr>
        <w:t xml:space="preserve"> </w:t>
      </w:r>
      <w:r w:rsidRPr="00340E04">
        <w:rPr>
          <w:sz w:val="24"/>
          <w:szCs w:val="24"/>
        </w:rPr>
        <w:t>medicine</w:t>
      </w:r>
    </w:p>
    <w:p w:rsidR="00B63D81" w:rsidRDefault="00B63D81">
      <w:pPr>
        <w:ind w:left="100"/>
        <w:rPr>
          <w:rFonts w:ascii="Calibri" w:eastAsia="Calibri" w:hAnsi="Calibri" w:cs="Calibri"/>
          <w:sz w:val="22"/>
          <w:szCs w:val="22"/>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19" w:line="240" w:lineRule="exact"/>
        <w:rPr>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Default="00340E04">
      <w:pPr>
        <w:ind w:left="100"/>
        <w:rPr>
          <w:b/>
          <w:sz w:val="24"/>
          <w:szCs w:val="24"/>
        </w:rPr>
      </w:pPr>
    </w:p>
    <w:p w:rsidR="00340E04" w:rsidRPr="00340E04" w:rsidRDefault="00340E04" w:rsidP="00340E04">
      <w:pPr>
        <w:pStyle w:val="Heading2"/>
        <w:keepNext w:val="0"/>
        <w:widowControl w:val="0"/>
        <w:numPr>
          <w:ilvl w:val="0"/>
          <w:numId w:val="0"/>
        </w:numPr>
        <w:tabs>
          <w:tab w:val="left" w:pos="763"/>
        </w:tabs>
        <w:autoSpaceDE w:val="0"/>
        <w:autoSpaceDN w:val="0"/>
        <w:spacing w:before="60" w:after="0" w:line="360" w:lineRule="auto"/>
        <w:jc w:val="both"/>
        <w:rPr>
          <w:rFonts w:ascii="Times New Roman" w:hAnsi="Times New Roman" w:cs="Times New Roman"/>
          <w:i w:val="0"/>
          <w:sz w:val="32"/>
          <w:szCs w:val="32"/>
        </w:rPr>
      </w:pPr>
      <w:r w:rsidRPr="00340E04">
        <w:rPr>
          <w:rFonts w:ascii="Times New Roman" w:hAnsi="Times New Roman" w:cs="Times New Roman"/>
          <w:i w:val="0"/>
          <w:sz w:val="32"/>
          <w:szCs w:val="32"/>
        </w:rPr>
        <w:t>2.2</w:t>
      </w:r>
      <w:r w:rsidR="00FD0598" w:rsidRPr="00340E04">
        <w:rPr>
          <w:rFonts w:ascii="Times New Roman" w:hAnsi="Times New Roman" w:cs="Times New Roman"/>
          <w:i w:val="0"/>
          <w:sz w:val="32"/>
          <w:szCs w:val="32"/>
        </w:rPr>
        <w:t xml:space="preserve"> </w:t>
      </w:r>
      <w:r w:rsidRPr="00340E04">
        <w:rPr>
          <w:rFonts w:ascii="Times New Roman" w:hAnsi="Times New Roman" w:cs="Times New Roman"/>
          <w:i w:val="0"/>
          <w:sz w:val="32"/>
          <w:szCs w:val="32"/>
        </w:rPr>
        <w:t>The real-time monitoring system for in-patient based on</w:t>
      </w:r>
      <w:r w:rsidRPr="00340E04">
        <w:rPr>
          <w:rFonts w:ascii="Times New Roman" w:hAnsi="Times New Roman" w:cs="Times New Roman"/>
          <w:i w:val="0"/>
          <w:spacing w:val="-14"/>
          <w:sz w:val="32"/>
          <w:szCs w:val="32"/>
        </w:rPr>
        <w:t xml:space="preserve"> </w:t>
      </w:r>
      <w:r>
        <w:rPr>
          <w:rFonts w:ascii="Times New Roman" w:hAnsi="Times New Roman" w:cs="Times New Roman"/>
          <w:i w:val="0"/>
          <w:sz w:val="32"/>
          <w:szCs w:val="32"/>
        </w:rPr>
        <w:t>ThingSpeak</w:t>
      </w:r>
    </w:p>
    <w:p w:rsidR="00340E04" w:rsidRPr="00340E04" w:rsidRDefault="00340E04" w:rsidP="00340E04">
      <w:pPr>
        <w:pStyle w:val="BodyText"/>
        <w:spacing w:before="160" w:line="360" w:lineRule="auto"/>
        <w:ind w:left="340" w:right="814" w:firstLine="719"/>
        <w:jc w:val="both"/>
        <w:sectPr w:rsidR="00340E04" w:rsidRPr="00340E04">
          <w:pgSz w:w="12240" w:h="15840"/>
          <w:pgMar w:top="1380" w:right="620" w:bottom="400" w:left="1100" w:header="0" w:footer="201" w:gutter="0"/>
          <w:cols w:space="720"/>
        </w:sectPr>
      </w:pPr>
      <w:r w:rsidRPr="00340E04">
        <w:t xml:space="preserve">The system is made up of two sub-systems: patient physical states data acquisition and communication system based on </w:t>
      </w:r>
      <w:r>
        <w:t>ThingSpeak</w:t>
      </w:r>
      <w:r w:rsidRPr="00340E04">
        <w:t xml:space="preserve"> technology, and hospital monitoring and control center. The</w:t>
      </w:r>
      <w:r w:rsidRPr="00340E04">
        <w:rPr>
          <w:spacing w:val="-12"/>
        </w:rPr>
        <w:t xml:space="preserve"> </w:t>
      </w:r>
      <w:r w:rsidRPr="00340E04">
        <w:t>patient</w:t>
      </w:r>
      <w:r w:rsidRPr="00340E04">
        <w:rPr>
          <w:spacing w:val="-11"/>
        </w:rPr>
        <w:t xml:space="preserve"> </w:t>
      </w:r>
      <w:r w:rsidRPr="00340E04">
        <w:t>physical</w:t>
      </w:r>
      <w:r w:rsidRPr="00340E04">
        <w:rPr>
          <w:spacing w:val="-11"/>
        </w:rPr>
        <w:t xml:space="preserve"> </w:t>
      </w:r>
      <w:r w:rsidRPr="00340E04">
        <w:t>states</w:t>
      </w:r>
      <w:r w:rsidRPr="00340E04">
        <w:rPr>
          <w:spacing w:val="-10"/>
        </w:rPr>
        <w:t xml:space="preserve"> </w:t>
      </w:r>
      <w:r w:rsidRPr="00340E04">
        <w:t>data</w:t>
      </w:r>
      <w:r w:rsidRPr="00340E04">
        <w:rPr>
          <w:spacing w:val="-9"/>
        </w:rPr>
        <w:t xml:space="preserve"> </w:t>
      </w:r>
      <w:r w:rsidRPr="00340E04">
        <w:t>acquisition</w:t>
      </w:r>
      <w:r w:rsidRPr="00340E04">
        <w:rPr>
          <w:spacing w:val="-11"/>
        </w:rPr>
        <w:t xml:space="preserve"> </w:t>
      </w:r>
      <w:r w:rsidRPr="00340E04">
        <w:t>and</w:t>
      </w:r>
      <w:r w:rsidRPr="00340E04">
        <w:rPr>
          <w:spacing w:val="-9"/>
        </w:rPr>
        <w:t xml:space="preserve"> </w:t>
      </w:r>
      <w:r w:rsidRPr="00340E04">
        <w:t>communication</w:t>
      </w:r>
      <w:r w:rsidRPr="00340E04">
        <w:rPr>
          <w:spacing w:val="-10"/>
        </w:rPr>
        <w:t xml:space="preserve"> </w:t>
      </w:r>
      <w:r w:rsidRPr="00340E04">
        <w:t>system</w:t>
      </w:r>
      <w:r w:rsidRPr="00340E04">
        <w:rPr>
          <w:spacing w:val="-11"/>
        </w:rPr>
        <w:t xml:space="preserve"> </w:t>
      </w:r>
      <w:r w:rsidRPr="00340E04">
        <w:t>monitors</w:t>
      </w:r>
      <w:r w:rsidRPr="00340E04">
        <w:rPr>
          <w:spacing w:val="-12"/>
        </w:rPr>
        <w:t xml:space="preserve"> </w:t>
      </w:r>
      <w:r w:rsidRPr="00340E04">
        <w:t>the</w:t>
      </w:r>
      <w:r w:rsidRPr="00340E04">
        <w:rPr>
          <w:spacing w:val="-12"/>
        </w:rPr>
        <w:t xml:space="preserve"> </w:t>
      </w:r>
      <w:r w:rsidRPr="00340E04">
        <w:t>main</w:t>
      </w:r>
      <w:r w:rsidRPr="00340E04">
        <w:rPr>
          <w:spacing w:val="-10"/>
        </w:rPr>
        <w:t xml:space="preserve"> </w:t>
      </w:r>
      <w:r w:rsidRPr="00340E04">
        <w:t xml:space="preserve">physical parameters and movement status continuously. The information from data acquisition system is sent to hospital monitoring center by </w:t>
      </w:r>
      <w:r>
        <w:t>ThingSpeak</w:t>
      </w:r>
      <w:r w:rsidRPr="00340E04">
        <w:t xml:space="preserve"> wireless communication module. The monitoring center receives the information from each patient and save them to the database, and then judges the states of the patient by fuzzy reasoning. The data from the patient can be displayed as a graph or</w:t>
      </w:r>
      <w:r w:rsidRPr="00340E04">
        <w:rPr>
          <w:spacing w:val="-9"/>
        </w:rPr>
        <w:t xml:space="preserve"> </w:t>
      </w:r>
      <w:r w:rsidRPr="00340E04">
        <w:t>numeric</w:t>
      </w:r>
      <w:r w:rsidRPr="00340E04">
        <w:rPr>
          <w:spacing w:val="-8"/>
        </w:rPr>
        <w:t xml:space="preserve"> </w:t>
      </w:r>
      <w:r w:rsidRPr="00340E04">
        <w:t>on</w:t>
      </w:r>
      <w:r w:rsidRPr="00340E04">
        <w:rPr>
          <w:spacing w:val="-9"/>
        </w:rPr>
        <w:t xml:space="preserve"> </w:t>
      </w:r>
      <w:r w:rsidRPr="00340E04">
        <w:t>the</w:t>
      </w:r>
      <w:r w:rsidRPr="00340E04">
        <w:rPr>
          <w:spacing w:val="-9"/>
        </w:rPr>
        <w:t xml:space="preserve"> </w:t>
      </w:r>
      <w:r w:rsidRPr="00340E04">
        <w:t>monitor</w:t>
      </w:r>
      <w:r w:rsidRPr="00340E04">
        <w:rPr>
          <w:spacing w:val="-9"/>
        </w:rPr>
        <w:t xml:space="preserve"> </w:t>
      </w:r>
      <w:r w:rsidRPr="00340E04">
        <w:t>if</w:t>
      </w:r>
      <w:r w:rsidRPr="00340E04">
        <w:rPr>
          <w:spacing w:val="-8"/>
        </w:rPr>
        <w:t xml:space="preserve"> </w:t>
      </w:r>
      <w:r w:rsidRPr="00340E04">
        <w:t>it</w:t>
      </w:r>
      <w:r w:rsidRPr="00340E04">
        <w:rPr>
          <w:spacing w:val="-7"/>
        </w:rPr>
        <w:t xml:space="preserve"> </w:t>
      </w:r>
      <w:r w:rsidRPr="00340E04">
        <w:t>is</w:t>
      </w:r>
      <w:r w:rsidRPr="00340E04">
        <w:rPr>
          <w:spacing w:val="-8"/>
        </w:rPr>
        <w:t xml:space="preserve"> </w:t>
      </w:r>
      <w:r w:rsidRPr="00340E04">
        <w:t>necessary,</w:t>
      </w:r>
      <w:r w:rsidRPr="00340E04">
        <w:rPr>
          <w:spacing w:val="-8"/>
        </w:rPr>
        <w:t xml:space="preserve"> </w:t>
      </w:r>
      <w:r w:rsidRPr="00340E04">
        <w:t>and</w:t>
      </w:r>
      <w:r w:rsidRPr="00340E04">
        <w:rPr>
          <w:spacing w:val="-7"/>
        </w:rPr>
        <w:t xml:space="preserve"> </w:t>
      </w:r>
      <w:r w:rsidRPr="00340E04">
        <w:t>then</w:t>
      </w:r>
      <w:r w:rsidRPr="00340E04">
        <w:rPr>
          <w:spacing w:val="-8"/>
        </w:rPr>
        <w:t xml:space="preserve"> </w:t>
      </w:r>
      <w:r w:rsidRPr="00340E04">
        <w:t>the</w:t>
      </w:r>
      <w:r w:rsidRPr="00340E04">
        <w:rPr>
          <w:spacing w:val="-8"/>
        </w:rPr>
        <w:t xml:space="preserve"> </w:t>
      </w:r>
      <w:r w:rsidRPr="00340E04">
        <w:t>doctor</w:t>
      </w:r>
      <w:r w:rsidRPr="00340E04">
        <w:rPr>
          <w:spacing w:val="-6"/>
        </w:rPr>
        <w:t xml:space="preserve"> </w:t>
      </w:r>
      <w:r w:rsidRPr="00340E04">
        <w:t>can</w:t>
      </w:r>
      <w:r w:rsidRPr="00340E04">
        <w:rPr>
          <w:spacing w:val="-8"/>
        </w:rPr>
        <w:t xml:space="preserve"> </w:t>
      </w:r>
      <w:r w:rsidRPr="00340E04">
        <w:t>diagnose</w:t>
      </w:r>
      <w:r w:rsidRPr="00340E04">
        <w:rPr>
          <w:spacing w:val="-9"/>
        </w:rPr>
        <w:t xml:space="preserve"> </w:t>
      </w:r>
      <w:r w:rsidRPr="00340E04">
        <w:t>the</w:t>
      </w:r>
      <w:r w:rsidRPr="00340E04">
        <w:rPr>
          <w:spacing w:val="-8"/>
        </w:rPr>
        <w:t xml:space="preserve"> </w:t>
      </w:r>
      <w:r w:rsidRPr="00340E04">
        <w:t>patient</w:t>
      </w:r>
      <w:r w:rsidRPr="00340E04">
        <w:rPr>
          <w:spacing w:val="-7"/>
        </w:rPr>
        <w:t xml:space="preserve"> </w:t>
      </w:r>
      <w:r w:rsidRPr="00340E04">
        <w:t xml:space="preserve">according to the recorded continuous data. Wireless sensor network is made up of a lot of wireless sensors based on </w:t>
      </w:r>
      <w:r>
        <w:t>ThingSpeak</w:t>
      </w:r>
      <w:r w:rsidRPr="00340E04">
        <w:t xml:space="preserve"> technology. The </w:t>
      </w:r>
      <w:r>
        <w:t>ThingSpeak</w:t>
      </w:r>
      <w:r w:rsidRPr="00340E04">
        <w:t xml:space="preserve"> technology provides a resolution for transmitting sensors’ data by wireless communication. </w:t>
      </w:r>
      <w:r>
        <w:t>ThingSpeak</w:t>
      </w:r>
      <w:r w:rsidRPr="00340E04">
        <w:t xml:space="preserve"> technology can transmit data with a rate of 250kbps, and then it is enough for the physical parameters of the patient. The communication distance of </w:t>
      </w:r>
      <w:r>
        <w:t>ThingSpeak</w:t>
      </w:r>
      <w:r w:rsidRPr="00340E04">
        <w:t xml:space="preserve"> node can be over 200 meters and can be spread by add route node, and then </w:t>
      </w:r>
      <w:r>
        <w:t>ThingSpeak</w:t>
      </w:r>
      <w:r w:rsidRPr="00340E04">
        <w:rPr>
          <w:spacing w:val="-11"/>
        </w:rPr>
        <w:t xml:space="preserve"> </w:t>
      </w:r>
      <w:r w:rsidRPr="00340E04">
        <w:t>technology</w:t>
      </w:r>
      <w:r w:rsidRPr="00340E04">
        <w:rPr>
          <w:spacing w:val="-13"/>
        </w:rPr>
        <w:t xml:space="preserve"> </w:t>
      </w:r>
      <w:r w:rsidRPr="00340E04">
        <w:t>is</w:t>
      </w:r>
      <w:r w:rsidRPr="00340E04">
        <w:rPr>
          <w:spacing w:val="-8"/>
        </w:rPr>
        <w:t xml:space="preserve"> </w:t>
      </w:r>
      <w:r w:rsidRPr="00340E04">
        <w:t>suited</w:t>
      </w:r>
      <w:r w:rsidRPr="00340E04">
        <w:rPr>
          <w:spacing w:val="-9"/>
        </w:rPr>
        <w:t xml:space="preserve"> </w:t>
      </w:r>
      <w:r w:rsidRPr="00340E04">
        <w:t>to</w:t>
      </w:r>
      <w:r w:rsidRPr="00340E04">
        <w:rPr>
          <w:spacing w:val="-8"/>
        </w:rPr>
        <w:t xml:space="preserve"> </w:t>
      </w:r>
      <w:r w:rsidRPr="00340E04">
        <w:t>a</w:t>
      </w:r>
      <w:r w:rsidRPr="00340E04">
        <w:rPr>
          <w:spacing w:val="-10"/>
        </w:rPr>
        <w:t xml:space="preserve"> </w:t>
      </w:r>
      <w:r w:rsidRPr="00340E04">
        <w:t>short</w:t>
      </w:r>
      <w:r w:rsidRPr="00340E04">
        <w:rPr>
          <w:spacing w:val="-9"/>
        </w:rPr>
        <w:t xml:space="preserve"> </w:t>
      </w:r>
      <w:r w:rsidRPr="00340E04">
        <w:t>distance</w:t>
      </w:r>
      <w:r w:rsidRPr="00340E04">
        <w:rPr>
          <w:spacing w:val="-10"/>
        </w:rPr>
        <w:t xml:space="preserve"> </w:t>
      </w:r>
      <w:r w:rsidRPr="00340E04">
        <w:t>wireless</w:t>
      </w:r>
      <w:r w:rsidRPr="00340E04">
        <w:rPr>
          <w:spacing w:val="-9"/>
        </w:rPr>
        <w:t xml:space="preserve"> </w:t>
      </w:r>
      <w:r w:rsidRPr="00340E04">
        <w:t>sensors</w:t>
      </w:r>
      <w:r w:rsidRPr="00340E04">
        <w:rPr>
          <w:spacing w:val="-9"/>
        </w:rPr>
        <w:t xml:space="preserve"> </w:t>
      </w:r>
      <w:r w:rsidRPr="00340E04">
        <w:t>network.</w:t>
      </w:r>
      <w:r w:rsidRPr="00340E04">
        <w:rPr>
          <w:spacing w:val="-6"/>
        </w:rPr>
        <w:t xml:space="preserve"> </w:t>
      </w:r>
      <w:r>
        <w:t>ThingSpeak</w:t>
      </w:r>
      <w:r w:rsidRPr="00340E04">
        <w:rPr>
          <w:spacing w:val="-10"/>
        </w:rPr>
        <w:t xml:space="preserve"> </w:t>
      </w:r>
      <w:r w:rsidRPr="00340E04">
        <w:t>technology</w:t>
      </w:r>
      <w:r w:rsidRPr="00340E04">
        <w:rPr>
          <w:spacing w:val="-13"/>
        </w:rPr>
        <w:t xml:space="preserve"> </w:t>
      </w:r>
      <w:r w:rsidRPr="00340E04">
        <w:t>owns many virtues, such as low power consumption, low cost, small size, free frequency, etc. To know the physical states of in-patient, the physical parameters need to be monitored real-time. The traditional medical test instrument is a large size and connected by wire often, and the patient is required</w:t>
      </w:r>
      <w:r w:rsidRPr="00340E04">
        <w:rPr>
          <w:spacing w:val="-9"/>
        </w:rPr>
        <w:t xml:space="preserve"> </w:t>
      </w:r>
      <w:r w:rsidRPr="00340E04">
        <w:t>to</w:t>
      </w:r>
      <w:r w:rsidRPr="00340E04">
        <w:rPr>
          <w:spacing w:val="-10"/>
        </w:rPr>
        <w:t xml:space="preserve"> </w:t>
      </w:r>
      <w:r w:rsidRPr="00340E04">
        <w:t>be</w:t>
      </w:r>
      <w:r w:rsidRPr="00340E04">
        <w:rPr>
          <w:spacing w:val="-12"/>
        </w:rPr>
        <w:t xml:space="preserve"> </w:t>
      </w:r>
      <w:r w:rsidRPr="00340E04">
        <w:t>quiet</w:t>
      </w:r>
      <w:r w:rsidRPr="00340E04">
        <w:rPr>
          <w:spacing w:val="-10"/>
        </w:rPr>
        <w:t xml:space="preserve"> </w:t>
      </w:r>
      <w:r w:rsidRPr="00340E04">
        <w:t>during</w:t>
      </w:r>
      <w:r w:rsidRPr="00340E04">
        <w:rPr>
          <w:spacing w:val="-13"/>
        </w:rPr>
        <w:t xml:space="preserve"> </w:t>
      </w:r>
      <w:r w:rsidRPr="00340E04">
        <w:t>the</w:t>
      </w:r>
      <w:r w:rsidRPr="00340E04">
        <w:rPr>
          <w:spacing w:val="-11"/>
        </w:rPr>
        <w:t xml:space="preserve"> </w:t>
      </w:r>
      <w:r w:rsidRPr="00340E04">
        <w:t>test.</w:t>
      </w:r>
      <w:r w:rsidRPr="00340E04">
        <w:rPr>
          <w:spacing w:val="-8"/>
        </w:rPr>
        <w:t xml:space="preserve"> </w:t>
      </w:r>
      <w:r w:rsidRPr="00340E04">
        <w:t>In</w:t>
      </w:r>
      <w:r w:rsidRPr="00340E04">
        <w:rPr>
          <w:spacing w:val="-8"/>
        </w:rPr>
        <w:t xml:space="preserve"> </w:t>
      </w:r>
      <w:r w:rsidRPr="00340E04">
        <w:t>most</w:t>
      </w:r>
      <w:r w:rsidRPr="00340E04">
        <w:rPr>
          <w:spacing w:val="-9"/>
        </w:rPr>
        <w:t xml:space="preserve"> </w:t>
      </w:r>
      <w:r w:rsidRPr="00340E04">
        <w:t>of</w:t>
      </w:r>
      <w:r w:rsidRPr="00340E04">
        <w:rPr>
          <w:spacing w:val="-12"/>
        </w:rPr>
        <w:t xml:space="preserve"> </w:t>
      </w:r>
      <w:r w:rsidRPr="00340E04">
        <w:t>the</w:t>
      </w:r>
      <w:r w:rsidRPr="00340E04">
        <w:rPr>
          <w:spacing w:val="-8"/>
        </w:rPr>
        <w:t xml:space="preserve"> </w:t>
      </w:r>
      <w:r w:rsidRPr="00340E04">
        <w:t>hospital,</w:t>
      </w:r>
      <w:r w:rsidRPr="00340E04">
        <w:rPr>
          <w:spacing w:val="-11"/>
        </w:rPr>
        <w:t xml:space="preserve"> </w:t>
      </w:r>
      <w:r w:rsidRPr="00340E04">
        <w:t>the</w:t>
      </w:r>
      <w:r w:rsidRPr="00340E04">
        <w:rPr>
          <w:spacing w:val="-11"/>
        </w:rPr>
        <w:t xml:space="preserve"> </w:t>
      </w:r>
      <w:r w:rsidRPr="00340E04">
        <w:t>medical</w:t>
      </w:r>
      <w:r w:rsidRPr="00340E04">
        <w:rPr>
          <w:spacing w:val="-11"/>
        </w:rPr>
        <w:t xml:space="preserve"> </w:t>
      </w:r>
      <w:r w:rsidRPr="00340E04">
        <w:t>instruments</w:t>
      </w:r>
      <w:r w:rsidRPr="00340E04">
        <w:rPr>
          <w:spacing w:val="-10"/>
        </w:rPr>
        <w:t xml:space="preserve"> </w:t>
      </w:r>
      <w:r w:rsidRPr="00340E04">
        <w:t>need</w:t>
      </w:r>
      <w:r w:rsidRPr="00340E04">
        <w:rPr>
          <w:spacing w:val="-10"/>
        </w:rPr>
        <w:t xml:space="preserve"> </w:t>
      </w:r>
      <w:r w:rsidRPr="00340E04">
        <w:t>to</w:t>
      </w:r>
      <w:r w:rsidRPr="00340E04">
        <w:rPr>
          <w:spacing w:val="-8"/>
        </w:rPr>
        <w:t xml:space="preserve"> </w:t>
      </w:r>
      <w:r w:rsidRPr="00340E04">
        <w:t>be</w:t>
      </w:r>
      <w:r w:rsidRPr="00340E04">
        <w:rPr>
          <w:spacing w:val="-9"/>
        </w:rPr>
        <w:t xml:space="preserve"> </w:t>
      </w:r>
      <w:r w:rsidRPr="00340E04">
        <w:t>read by</w:t>
      </w:r>
      <w:r w:rsidRPr="00340E04">
        <w:rPr>
          <w:spacing w:val="-12"/>
        </w:rPr>
        <w:t xml:space="preserve"> </w:t>
      </w:r>
      <w:r w:rsidRPr="00340E04">
        <w:t>doctor</w:t>
      </w:r>
      <w:r w:rsidRPr="00340E04">
        <w:rPr>
          <w:spacing w:val="-6"/>
        </w:rPr>
        <w:t xml:space="preserve"> </w:t>
      </w:r>
      <w:r w:rsidRPr="00340E04">
        <w:t>or</w:t>
      </w:r>
      <w:r w:rsidRPr="00340E04">
        <w:rPr>
          <w:spacing w:val="-7"/>
        </w:rPr>
        <w:t xml:space="preserve"> </w:t>
      </w:r>
      <w:r w:rsidRPr="00340E04">
        <w:t>nurse,</w:t>
      </w:r>
      <w:r w:rsidRPr="00340E04">
        <w:rPr>
          <w:spacing w:val="-6"/>
        </w:rPr>
        <w:t xml:space="preserve"> </w:t>
      </w:r>
      <w:r w:rsidRPr="00340E04">
        <w:t>and</w:t>
      </w:r>
      <w:r w:rsidRPr="00340E04">
        <w:rPr>
          <w:spacing w:val="-6"/>
        </w:rPr>
        <w:t xml:space="preserve"> </w:t>
      </w:r>
      <w:r w:rsidRPr="00340E04">
        <w:t>the</w:t>
      </w:r>
      <w:r w:rsidRPr="00340E04">
        <w:rPr>
          <w:spacing w:val="-7"/>
        </w:rPr>
        <w:t xml:space="preserve"> </w:t>
      </w:r>
      <w:r w:rsidRPr="00340E04">
        <w:t>physical</w:t>
      </w:r>
      <w:r w:rsidRPr="00340E04">
        <w:rPr>
          <w:spacing w:val="-7"/>
        </w:rPr>
        <w:t xml:space="preserve"> </w:t>
      </w:r>
      <w:r w:rsidRPr="00340E04">
        <w:t>parameters</w:t>
      </w:r>
      <w:r w:rsidRPr="00340E04">
        <w:rPr>
          <w:spacing w:val="-7"/>
        </w:rPr>
        <w:t xml:space="preserve"> </w:t>
      </w:r>
      <w:r w:rsidRPr="00340E04">
        <w:t>are</w:t>
      </w:r>
      <w:r w:rsidRPr="00340E04">
        <w:rPr>
          <w:spacing w:val="-6"/>
        </w:rPr>
        <w:t xml:space="preserve"> </w:t>
      </w:r>
      <w:r w:rsidRPr="00340E04">
        <w:t>tested</w:t>
      </w:r>
      <w:r w:rsidRPr="00340E04">
        <w:rPr>
          <w:spacing w:val="-6"/>
        </w:rPr>
        <w:t xml:space="preserve"> </w:t>
      </w:r>
      <w:r w:rsidRPr="00340E04">
        <w:t>and</w:t>
      </w:r>
      <w:r w:rsidRPr="00340E04">
        <w:rPr>
          <w:spacing w:val="-6"/>
        </w:rPr>
        <w:t xml:space="preserve"> </w:t>
      </w:r>
      <w:r w:rsidRPr="00340E04">
        <w:t>recorded</w:t>
      </w:r>
      <w:r w:rsidRPr="00340E04">
        <w:rPr>
          <w:spacing w:val="-6"/>
        </w:rPr>
        <w:t xml:space="preserve"> </w:t>
      </w:r>
      <w:r w:rsidRPr="00340E04">
        <w:t>one</w:t>
      </w:r>
      <w:r w:rsidRPr="00340E04">
        <w:rPr>
          <w:spacing w:val="-6"/>
        </w:rPr>
        <w:t xml:space="preserve"> </w:t>
      </w:r>
      <w:r w:rsidRPr="00340E04">
        <w:t>or</w:t>
      </w:r>
      <w:r w:rsidRPr="00340E04">
        <w:rPr>
          <w:spacing w:val="-7"/>
        </w:rPr>
        <w:t xml:space="preserve"> </w:t>
      </w:r>
      <w:r w:rsidRPr="00340E04">
        <w:t>two</w:t>
      </w:r>
      <w:r w:rsidRPr="00340E04">
        <w:rPr>
          <w:spacing w:val="-6"/>
        </w:rPr>
        <w:t xml:space="preserve"> </w:t>
      </w:r>
      <w:r w:rsidRPr="00340E04">
        <w:t>times</w:t>
      </w:r>
      <w:r w:rsidRPr="00340E04">
        <w:rPr>
          <w:spacing w:val="-6"/>
        </w:rPr>
        <w:t xml:space="preserve"> </w:t>
      </w:r>
      <w:r w:rsidRPr="00340E04">
        <w:t>each</w:t>
      </w:r>
      <w:r w:rsidRPr="00340E04">
        <w:rPr>
          <w:spacing w:val="-6"/>
        </w:rPr>
        <w:t xml:space="preserve"> </w:t>
      </w:r>
      <w:r w:rsidRPr="00340E04">
        <w:t>day, the real-time monitoring is expensive for most of the patients, and can be only acquirable for</w:t>
      </w:r>
      <w:r w:rsidRPr="00340E04">
        <w:rPr>
          <w:spacing w:val="-33"/>
        </w:rPr>
        <w:t xml:space="preserve"> </w:t>
      </w:r>
      <w:r w:rsidRPr="00340E04">
        <w:t>ICU by a nurse. For this reason, the worsening of patient can’t be found in time, and then the patient can’t</w:t>
      </w:r>
      <w:r w:rsidRPr="00340E04">
        <w:rPr>
          <w:spacing w:val="-4"/>
        </w:rPr>
        <w:t xml:space="preserve"> </w:t>
      </w:r>
      <w:r w:rsidRPr="00340E04">
        <w:t>be</w:t>
      </w:r>
      <w:r w:rsidRPr="00340E04">
        <w:rPr>
          <w:spacing w:val="-5"/>
        </w:rPr>
        <w:t xml:space="preserve"> </w:t>
      </w:r>
      <w:r w:rsidRPr="00340E04">
        <w:t>helped</w:t>
      </w:r>
      <w:r w:rsidRPr="00340E04">
        <w:rPr>
          <w:spacing w:val="-4"/>
        </w:rPr>
        <w:t xml:space="preserve"> </w:t>
      </w:r>
      <w:r w:rsidRPr="00340E04">
        <w:t>in</w:t>
      </w:r>
      <w:r w:rsidRPr="00340E04">
        <w:rPr>
          <w:spacing w:val="-3"/>
        </w:rPr>
        <w:t xml:space="preserve"> </w:t>
      </w:r>
      <w:r w:rsidRPr="00340E04">
        <w:t>time.</w:t>
      </w:r>
      <w:r w:rsidRPr="00340E04">
        <w:rPr>
          <w:spacing w:val="-4"/>
        </w:rPr>
        <w:t xml:space="preserve"> </w:t>
      </w:r>
      <w:r w:rsidRPr="00340E04">
        <w:t>For</w:t>
      </w:r>
      <w:r w:rsidRPr="00340E04">
        <w:rPr>
          <w:spacing w:val="-5"/>
        </w:rPr>
        <w:t xml:space="preserve"> </w:t>
      </w:r>
      <w:r w:rsidRPr="00340E04">
        <w:t>most</w:t>
      </w:r>
      <w:r w:rsidRPr="00340E04">
        <w:rPr>
          <w:spacing w:val="-3"/>
        </w:rPr>
        <w:t xml:space="preserve"> </w:t>
      </w:r>
      <w:r w:rsidRPr="00340E04">
        <w:t>of</w:t>
      </w:r>
      <w:r w:rsidRPr="00340E04">
        <w:rPr>
          <w:spacing w:val="-5"/>
        </w:rPr>
        <w:t xml:space="preserve"> </w:t>
      </w:r>
      <w:r w:rsidRPr="00340E04">
        <w:t>the</w:t>
      </w:r>
      <w:r w:rsidRPr="00340E04">
        <w:rPr>
          <w:spacing w:val="-4"/>
        </w:rPr>
        <w:t xml:space="preserve"> </w:t>
      </w:r>
      <w:r w:rsidRPr="00340E04">
        <w:t>patients</w:t>
      </w:r>
      <w:r w:rsidRPr="00340E04">
        <w:rPr>
          <w:spacing w:val="-6"/>
        </w:rPr>
        <w:t xml:space="preserve"> </w:t>
      </w:r>
      <w:r w:rsidRPr="00340E04">
        <w:t>can</w:t>
      </w:r>
      <w:r w:rsidRPr="00340E04">
        <w:rPr>
          <w:spacing w:val="-4"/>
        </w:rPr>
        <w:t xml:space="preserve"> </w:t>
      </w:r>
      <w:r w:rsidRPr="00340E04">
        <w:t>be</w:t>
      </w:r>
      <w:r w:rsidRPr="00340E04">
        <w:rPr>
          <w:spacing w:val="-5"/>
        </w:rPr>
        <w:t xml:space="preserve"> </w:t>
      </w:r>
      <w:r w:rsidRPr="00340E04">
        <w:t>monitored</w:t>
      </w:r>
      <w:r w:rsidRPr="00340E04">
        <w:rPr>
          <w:spacing w:val="-3"/>
        </w:rPr>
        <w:t xml:space="preserve"> </w:t>
      </w:r>
      <w:r w:rsidRPr="00340E04">
        <w:t>real-time</w:t>
      </w:r>
      <w:r w:rsidRPr="00340E04">
        <w:rPr>
          <w:spacing w:val="-4"/>
        </w:rPr>
        <w:t xml:space="preserve"> </w:t>
      </w:r>
      <w:r w:rsidRPr="00340E04">
        <w:t>in</w:t>
      </w:r>
      <w:r w:rsidRPr="00340E04">
        <w:rPr>
          <w:spacing w:val="-3"/>
        </w:rPr>
        <w:t xml:space="preserve"> </w:t>
      </w:r>
      <w:r w:rsidRPr="00340E04">
        <w:t>hospital,</w:t>
      </w:r>
      <w:r w:rsidRPr="00340E04">
        <w:rPr>
          <w:spacing w:val="-4"/>
        </w:rPr>
        <w:t xml:space="preserve"> </w:t>
      </w:r>
      <w:r w:rsidRPr="00340E04">
        <w:t>we</w:t>
      </w:r>
      <w:r w:rsidRPr="00340E04">
        <w:rPr>
          <w:spacing w:val="-5"/>
        </w:rPr>
        <w:t xml:space="preserve"> </w:t>
      </w:r>
      <w:r w:rsidRPr="00340E04">
        <w:t>shoul</w:t>
      </w:r>
      <w:r>
        <w:t xml:space="preserve">d find a new </w:t>
      </w:r>
      <w:proofErr w:type="spellStart"/>
      <w:r>
        <w:t>method.Consider</w:t>
      </w:r>
      <w:proofErr w:type="spellEnd"/>
      <w:r>
        <w:t xml:space="preserve"> that the movement of the patient is limited in hospital, we adopted the ThingSpeak and wireless sensors network to acquire the physical parameters of the patient.</w:t>
      </w: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before="15"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Pr="00340E04" w:rsidRDefault="00B63D81" w:rsidP="00340E04">
      <w:pPr>
        <w:spacing w:line="360" w:lineRule="auto"/>
        <w:rPr>
          <w:sz w:val="24"/>
          <w:szCs w:val="24"/>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2" w:line="200" w:lineRule="exact"/>
      </w:pPr>
    </w:p>
    <w:p w:rsidR="00B63D81" w:rsidRDefault="00FD0598">
      <w:pPr>
        <w:spacing w:line="1040" w:lineRule="exact"/>
        <w:ind w:left="1686" w:right="1264"/>
        <w:jc w:val="center"/>
        <w:rPr>
          <w:sz w:val="96"/>
          <w:szCs w:val="96"/>
        </w:rPr>
      </w:pPr>
      <w:r>
        <w:rPr>
          <w:b/>
          <w:sz w:val="96"/>
          <w:szCs w:val="96"/>
        </w:rPr>
        <w:t>CHAPTER 3</w:t>
      </w: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7" w:line="280" w:lineRule="exact"/>
        <w:rPr>
          <w:sz w:val="28"/>
          <w:szCs w:val="28"/>
        </w:rPr>
      </w:pPr>
    </w:p>
    <w:p w:rsidR="00B63D81" w:rsidRDefault="008A3A58">
      <w:pPr>
        <w:ind w:left="2784" w:right="2360"/>
        <w:jc w:val="center"/>
        <w:rPr>
          <w:sz w:val="40"/>
          <w:szCs w:val="40"/>
        </w:rPr>
        <w:sectPr w:rsidR="00B63D81">
          <w:headerReference w:type="default" r:id="rId9"/>
          <w:pgSz w:w="11920" w:h="16840"/>
          <w:pgMar w:top="1560" w:right="1680" w:bottom="280" w:left="1680" w:header="0" w:footer="0" w:gutter="0"/>
          <w:cols w:space="720"/>
        </w:sectPr>
      </w:pPr>
      <w:r>
        <w:rPr>
          <w:sz w:val="40"/>
          <w:szCs w:val="40"/>
        </w:rPr>
        <w:t>PROPOSED SYSTEM</w:t>
      </w:r>
    </w:p>
    <w:p w:rsidR="00B63D81" w:rsidRDefault="00B63D81">
      <w:pPr>
        <w:spacing w:before="8" w:line="140" w:lineRule="exact"/>
        <w:rPr>
          <w:sz w:val="14"/>
          <w:szCs w:val="14"/>
        </w:rPr>
      </w:pPr>
    </w:p>
    <w:p w:rsidR="00B63D81" w:rsidRDefault="00B63D81">
      <w:pPr>
        <w:spacing w:line="200" w:lineRule="exact"/>
      </w:pPr>
    </w:p>
    <w:p w:rsidR="00B63D81" w:rsidRDefault="00B63D81">
      <w:pPr>
        <w:spacing w:line="200" w:lineRule="exact"/>
      </w:pPr>
    </w:p>
    <w:p w:rsidR="00B63D81" w:rsidRDefault="00B63D81">
      <w:pPr>
        <w:spacing w:before="1" w:line="140" w:lineRule="exact"/>
        <w:rPr>
          <w:sz w:val="15"/>
          <w:szCs w:val="15"/>
        </w:rPr>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FD0598">
      <w:pPr>
        <w:ind w:left="100"/>
        <w:rPr>
          <w:sz w:val="24"/>
          <w:szCs w:val="24"/>
        </w:rPr>
      </w:pPr>
      <w:r>
        <w:rPr>
          <w:b/>
          <w:sz w:val="24"/>
          <w:szCs w:val="24"/>
        </w:rPr>
        <w:t xml:space="preserve">3.1 </w:t>
      </w:r>
      <w:r w:rsidR="008A3A58">
        <w:rPr>
          <w:b/>
          <w:sz w:val="24"/>
          <w:szCs w:val="24"/>
        </w:rPr>
        <w:t>BLOCK DIAGRAM</w:t>
      </w:r>
      <w:r w:rsidR="00797A6B">
        <w:rPr>
          <w:b/>
          <w:sz w:val="24"/>
          <w:szCs w:val="24"/>
        </w:rPr>
        <w:t xml:space="preserve"> OF COMPLETE SYSTEM</w:t>
      </w:r>
    </w:p>
    <w:p w:rsidR="00B63D81" w:rsidRDefault="00B63D81">
      <w:pPr>
        <w:spacing w:line="200" w:lineRule="exact"/>
        <w:rPr>
          <w:rFonts w:ascii="Calibri" w:eastAsia="Calibri" w:hAnsi="Calibri" w:cs="Calibri"/>
          <w:sz w:val="22"/>
          <w:szCs w:val="22"/>
        </w:rPr>
      </w:pPr>
    </w:p>
    <w:p w:rsidR="008A3A58" w:rsidRDefault="008A3A58">
      <w:pPr>
        <w:spacing w:line="200" w:lineRule="exact"/>
      </w:pPr>
    </w:p>
    <w:p w:rsidR="00B63D81" w:rsidRDefault="00B63D81">
      <w:pPr>
        <w:spacing w:line="200" w:lineRule="exact"/>
      </w:pPr>
    </w:p>
    <w:p w:rsidR="00B63D81" w:rsidRDefault="00B63D81">
      <w:pPr>
        <w:spacing w:line="200" w:lineRule="exact"/>
      </w:pPr>
    </w:p>
    <w:p w:rsidR="00B63D81" w:rsidRDefault="00B63D81">
      <w:pPr>
        <w:spacing w:line="200" w:lineRule="exact"/>
      </w:pPr>
    </w:p>
    <w:p w:rsidR="00B63D81" w:rsidRDefault="00B63D81">
      <w:pPr>
        <w:spacing w:before="19" w:line="240" w:lineRule="exact"/>
        <w:rPr>
          <w:sz w:val="24"/>
          <w:szCs w:val="24"/>
        </w:rPr>
      </w:pPr>
    </w:p>
    <w:p w:rsidR="008A3A58" w:rsidRDefault="008A3A58" w:rsidP="00E96602">
      <w:pPr>
        <w:tabs>
          <w:tab w:val="left" w:pos="3276"/>
        </w:tabs>
        <w:ind w:left="460"/>
        <w:rPr>
          <w:sz w:val="24"/>
          <w:szCs w:val="24"/>
        </w:rPr>
      </w:pPr>
    </w:p>
    <w:p w:rsidR="00B63D81" w:rsidRDefault="008A3A58" w:rsidP="00E96602">
      <w:pPr>
        <w:tabs>
          <w:tab w:val="left" w:pos="3276"/>
        </w:tabs>
        <w:ind w:left="460"/>
        <w:rPr>
          <w:sz w:val="24"/>
          <w:szCs w:val="24"/>
        </w:rPr>
        <w:sectPr w:rsidR="00B63D81">
          <w:headerReference w:type="default" r:id="rId10"/>
          <w:pgSz w:w="11920" w:h="16840"/>
          <w:pgMar w:top="1160" w:right="1680" w:bottom="280" w:left="980" w:header="1419" w:footer="0" w:gutter="0"/>
          <w:cols w:space="720"/>
        </w:sectPr>
      </w:pPr>
      <w:r>
        <w:rPr>
          <w:noProof/>
        </w:rPr>
        <w:drawing>
          <wp:inline distT="0" distB="0" distL="0" distR="0" wp14:anchorId="70786DB6" wp14:editId="5715CD43">
            <wp:extent cx="5880100" cy="4876800"/>
            <wp:effectExtent l="0" t="0" r="6350" b="0"/>
            <wp:docPr id="2"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1" cstate="print"/>
                    <a:stretch>
                      <a:fillRect/>
                    </a:stretch>
                  </pic:blipFill>
                  <pic:spPr>
                    <a:xfrm>
                      <a:off x="0" y="0"/>
                      <a:ext cx="5880100" cy="4876800"/>
                    </a:xfrm>
                    <a:prstGeom prst="rect">
                      <a:avLst/>
                    </a:prstGeom>
                  </pic:spPr>
                </pic:pic>
              </a:graphicData>
            </a:graphic>
          </wp:inline>
        </w:drawing>
      </w:r>
    </w:p>
    <w:p w:rsidR="00B63D81" w:rsidRDefault="00B63D81">
      <w:pPr>
        <w:spacing w:line="200" w:lineRule="exact"/>
      </w:pPr>
    </w:p>
    <w:p w:rsidR="00B63D81" w:rsidRDefault="00B63D81">
      <w:pPr>
        <w:spacing w:line="200" w:lineRule="exact"/>
      </w:pPr>
    </w:p>
    <w:p w:rsidR="008A3A58" w:rsidRPr="00152D0D" w:rsidRDefault="008A3A58" w:rsidP="008A3A58">
      <w:pPr>
        <w:ind w:left="100"/>
        <w:rPr>
          <w:b/>
          <w:sz w:val="36"/>
          <w:szCs w:val="36"/>
        </w:rPr>
      </w:pPr>
      <w:r w:rsidRPr="00152D0D">
        <w:rPr>
          <w:b/>
          <w:sz w:val="36"/>
          <w:szCs w:val="36"/>
        </w:rPr>
        <w:t>3.2 Sensors and Modules</w:t>
      </w:r>
    </w:p>
    <w:p w:rsidR="008A3A58" w:rsidRDefault="008A3A58" w:rsidP="008A3A58">
      <w:pPr>
        <w:ind w:left="100"/>
        <w:rPr>
          <w:sz w:val="24"/>
          <w:szCs w:val="24"/>
        </w:rPr>
      </w:pPr>
      <w:r>
        <w:rPr>
          <w:sz w:val="24"/>
          <w:szCs w:val="24"/>
        </w:rPr>
        <w:t xml:space="preserve">      </w:t>
      </w:r>
    </w:p>
    <w:p w:rsidR="008A3A58" w:rsidRDefault="008A3A58" w:rsidP="008A3A58">
      <w:pPr>
        <w:pStyle w:val="BodyText"/>
        <w:spacing w:line="276" w:lineRule="auto"/>
        <w:ind w:left="700"/>
      </w:pPr>
      <w:r>
        <w:t>Proposed system consists of following sensors and modules:-</w:t>
      </w:r>
    </w:p>
    <w:p w:rsidR="008A3A58" w:rsidRDefault="008A3A58" w:rsidP="008A3A58">
      <w:pPr>
        <w:pStyle w:val="BodyText"/>
        <w:spacing w:line="276" w:lineRule="auto"/>
      </w:pPr>
    </w:p>
    <w:p w:rsidR="008A3A58" w:rsidRDefault="008A3A58" w:rsidP="008A3A58">
      <w:pPr>
        <w:pStyle w:val="ListParagraph"/>
        <w:numPr>
          <w:ilvl w:val="2"/>
          <w:numId w:val="3"/>
        </w:numPr>
        <w:tabs>
          <w:tab w:val="left" w:pos="1061"/>
        </w:tabs>
        <w:spacing w:line="276" w:lineRule="auto"/>
        <w:ind w:hanging="361"/>
        <w:rPr>
          <w:sz w:val="24"/>
        </w:rPr>
      </w:pPr>
      <w:r>
        <w:rPr>
          <w:sz w:val="24"/>
        </w:rPr>
        <w:t>Arduino Micro</w:t>
      </w:r>
      <w:r>
        <w:rPr>
          <w:spacing w:val="-1"/>
          <w:sz w:val="24"/>
        </w:rPr>
        <w:t xml:space="preserve"> </w:t>
      </w:r>
      <w:r>
        <w:rPr>
          <w:sz w:val="24"/>
        </w:rPr>
        <w:t>Controller</w:t>
      </w:r>
    </w:p>
    <w:p w:rsidR="008A3A58" w:rsidRDefault="008A3A58" w:rsidP="008A3A58">
      <w:pPr>
        <w:pStyle w:val="BodyText"/>
        <w:spacing w:line="276" w:lineRule="auto"/>
      </w:pPr>
    </w:p>
    <w:p w:rsidR="008A3A58" w:rsidRDefault="008A3A58" w:rsidP="008A3A58">
      <w:pPr>
        <w:pStyle w:val="ListParagraph"/>
        <w:numPr>
          <w:ilvl w:val="2"/>
          <w:numId w:val="3"/>
        </w:numPr>
        <w:tabs>
          <w:tab w:val="left" w:pos="1061"/>
        </w:tabs>
        <w:spacing w:line="276" w:lineRule="auto"/>
        <w:ind w:hanging="361"/>
        <w:rPr>
          <w:sz w:val="24"/>
        </w:rPr>
      </w:pPr>
      <w:r>
        <w:rPr>
          <w:sz w:val="24"/>
        </w:rPr>
        <w:t>WIFI Module</w:t>
      </w:r>
    </w:p>
    <w:p w:rsidR="008A3A58" w:rsidRPr="008A3A58" w:rsidRDefault="008A3A58" w:rsidP="008A3A58">
      <w:pPr>
        <w:tabs>
          <w:tab w:val="left" w:pos="1061"/>
        </w:tabs>
        <w:spacing w:line="276" w:lineRule="auto"/>
        <w:rPr>
          <w:sz w:val="24"/>
        </w:rPr>
      </w:pPr>
    </w:p>
    <w:p w:rsidR="008A3A58" w:rsidRDefault="008A3A58" w:rsidP="008A3A58">
      <w:pPr>
        <w:pStyle w:val="ListParagraph"/>
        <w:numPr>
          <w:ilvl w:val="2"/>
          <w:numId w:val="3"/>
        </w:numPr>
        <w:tabs>
          <w:tab w:val="left" w:pos="1061"/>
        </w:tabs>
        <w:spacing w:line="276" w:lineRule="auto"/>
        <w:ind w:hanging="361"/>
        <w:rPr>
          <w:sz w:val="24"/>
        </w:rPr>
      </w:pPr>
      <w:r>
        <w:rPr>
          <w:sz w:val="24"/>
        </w:rPr>
        <w:t>Temperature</w:t>
      </w:r>
      <w:r>
        <w:rPr>
          <w:spacing w:val="-2"/>
          <w:sz w:val="24"/>
        </w:rPr>
        <w:t xml:space="preserve"> </w:t>
      </w:r>
      <w:r>
        <w:rPr>
          <w:sz w:val="24"/>
        </w:rPr>
        <w:t>sensor</w:t>
      </w:r>
    </w:p>
    <w:p w:rsidR="008A3A58" w:rsidRDefault="008A3A58" w:rsidP="008A3A58">
      <w:pPr>
        <w:pStyle w:val="BodyText"/>
        <w:spacing w:line="276" w:lineRule="auto"/>
      </w:pPr>
    </w:p>
    <w:p w:rsidR="008A3A58" w:rsidRDefault="008A3A58" w:rsidP="008A3A58">
      <w:pPr>
        <w:pStyle w:val="ListParagraph"/>
        <w:numPr>
          <w:ilvl w:val="2"/>
          <w:numId w:val="3"/>
        </w:numPr>
        <w:tabs>
          <w:tab w:val="left" w:pos="1061"/>
        </w:tabs>
        <w:spacing w:line="276" w:lineRule="auto"/>
        <w:ind w:hanging="361"/>
        <w:rPr>
          <w:sz w:val="24"/>
        </w:rPr>
      </w:pPr>
      <w:r>
        <w:rPr>
          <w:sz w:val="24"/>
        </w:rPr>
        <w:t>Humidity</w:t>
      </w:r>
      <w:r>
        <w:rPr>
          <w:spacing w:val="-6"/>
          <w:sz w:val="24"/>
        </w:rPr>
        <w:t xml:space="preserve"> </w:t>
      </w:r>
      <w:r>
        <w:rPr>
          <w:sz w:val="24"/>
        </w:rPr>
        <w:t>Sensor</w:t>
      </w:r>
    </w:p>
    <w:p w:rsidR="008A3A58" w:rsidRDefault="008A3A58" w:rsidP="008A3A58">
      <w:pPr>
        <w:pStyle w:val="BodyText"/>
        <w:spacing w:line="276" w:lineRule="auto"/>
      </w:pPr>
    </w:p>
    <w:p w:rsidR="008A3A58" w:rsidRDefault="008A3A58" w:rsidP="008A3A58">
      <w:pPr>
        <w:pStyle w:val="ListParagraph"/>
        <w:numPr>
          <w:ilvl w:val="2"/>
          <w:numId w:val="3"/>
        </w:numPr>
        <w:tabs>
          <w:tab w:val="left" w:pos="1061"/>
        </w:tabs>
        <w:spacing w:line="276" w:lineRule="auto"/>
        <w:ind w:hanging="361"/>
        <w:rPr>
          <w:sz w:val="24"/>
        </w:rPr>
      </w:pPr>
      <w:r>
        <w:rPr>
          <w:sz w:val="24"/>
        </w:rPr>
        <w:t>Heart Rate Sensor</w:t>
      </w:r>
    </w:p>
    <w:p w:rsidR="00797A6B" w:rsidRPr="00797A6B" w:rsidRDefault="00797A6B" w:rsidP="00797A6B">
      <w:pPr>
        <w:pStyle w:val="ListParagraph"/>
        <w:rPr>
          <w:sz w:val="24"/>
        </w:rPr>
      </w:pPr>
    </w:p>
    <w:p w:rsidR="00797A6B" w:rsidRDefault="00797A6B" w:rsidP="008A3A58">
      <w:pPr>
        <w:pStyle w:val="ListParagraph"/>
        <w:numPr>
          <w:ilvl w:val="2"/>
          <w:numId w:val="3"/>
        </w:numPr>
        <w:tabs>
          <w:tab w:val="left" w:pos="1061"/>
        </w:tabs>
        <w:spacing w:line="276" w:lineRule="auto"/>
        <w:ind w:hanging="361"/>
        <w:rPr>
          <w:sz w:val="24"/>
        </w:rPr>
      </w:pPr>
      <w:r>
        <w:rPr>
          <w:sz w:val="24"/>
        </w:rPr>
        <w:t>Liquid Crystal Display(LCD)</w:t>
      </w:r>
    </w:p>
    <w:p w:rsidR="00797A6B" w:rsidRPr="00797A6B" w:rsidRDefault="00797A6B" w:rsidP="00797A6B">
      <w:pPr>
        <w:pStyle w:val="ListParagraph"/>
        <w:rPr>
          <w:sz w:val="24"/>
        </w:rPr>
      </w:pPr>
    </w:p>
    <w:p w:rsidR="00797A6B" w:rsidRDefault="00797A6B" w:rsidP="008A3A58">
      <w:pPr>
        <w:pStyle w:val="ListParagraph"/>
        <w:numPr>
          <w:ilvl w:val="2"/>
          <w:numId w:val="3"/>
        </w:numPr>
        <w:tabs>
          <w:tab w:val="left" w:pos="1061"/>
        </w:tabs>
        <w:spacing w:line="276" w:lineRule="auto"/>
        <w:ind w:hanging="361"/>
        <w:rPr>
          <w:sz w:val="24"/>
        </w:rPr>
      </w:pPr>
      <w:r>
        <w:rPr>
          <w:sz w:val="24"/>
        </w:rPr>
        <w:t>I2C Module</w:t>
      </w:r>
    </w:p>
    <w:p w:rsidR="008A3A58" w:rsidRDefault="008A3A58" w:rsidP="008A3A58">
      <w:pPr>
        <w:pStyle w:val="BodyText"/>
        <w:rPr>
          <w:sz w:val="26"/>
        </w:rPr>
      </w:pPr>
    </w:p>
    <w:p w:rsidR="008A3A58" w:rsidRDefault="008A3A58" w:rsidP="008A3A58">
      <w:pPr>
        <w:ind w:left="100"/>
        <w:rPr>
          <w:sz w:val="24"/>
          <w:szCs w:val="24"/>
        </w:rPr>
      </w:pPr>
    </w:p>
    <w:p w:rsidR="00152D0D" w:rsidRDefault="00152D0D" w:rsidP="008A3A58">
      <w:pPr>
        <w:ind w:left="100"/>
        <w:rPr>
          <w:sz w:val="24"/>
          <w:szCs w:val="24"/>
        </w:rPr>
      </w:pPr>
    </w:p>
    <w:p w:rsidR="00152D0D" w:rsidRPr="00152D0D" w:rsidRDefault="00152D0D" w:rsidP="00152D0D">
      <w:pPr>
        <w:pStyle w:val="ListParagraph"/>
        <w:numPr>
          <w:ilvl w:val="1"/>
          <w:numId w:val="5"/>
        </w:numPr>
        <w:rPr>
          <w:b/>
          <w:sz w:val="36"/>
          <w:szCs w:val="36"/>
        </w:rPr>
      </w:pPr>
      <w:r w:rsidRPr="00152D0D">
        <w:rPr>
          <w:b/>
          <w:sz w:val="36"/>
          <w:szCs w:val="36"/>
        </w:rPr>
        <w:t>Detailed Explanation</w:t>
      </w:r>
    </w:p>
    <w:p w:rsidR="00B63D81" w:rsidRDefault="00B63D81">
      <w:pPr>
        <w:spacing w:before="9" w:line="260" w:lineRule="exact"/>
        <w:rPr>
          <w:sz w:val="26"/>
          <w:szCs w:val="26"/>
        </w:rPr>
      </w:pPr>
    </w:p>
    <w:p w:rsidR="00152D0D" w:rsidRDefault="00152D0D" w:rsidP="00152D0D">
      <w:pPr>
        <w:pStyle w:val="Heading2"/>
        <w:keepNext w:val="0"/>
        <w:widowControl w:val="0"/>
        <w:numPr>
          <w:ilvl w:val="0"/>
          <w:numId w:val="0"/>
        </w:numPr>
        <w:tabs>
          <w:tab w:val="left" w:pos="763"/>
        </w:tabs>
        <w:autoSpaceDE w:val="0"/>
        <w:autoSpaceDN w:val="0"/>
        <w:spacing w:before="232" w:after="0"/>
        <w:jc w:val="both"/>
      </w:pPr>
      <w:r>
        <w:rPr>
          <w:rFonts w:ascii="Times New Roman" w:eastAsia="Times New Roman" w:hAnsi="Times New Roman" w:cs="Times New Roman"/>
          <w:b w:val="0"/>
          <w:bCs w:val="0"/>
          <w:i w:val="0"/>
          <w:iCs w:val="0"/>
          <w:sz w:val="26"/>
          <w:szCs w:val="26"/>
        </w:rPr>
        <w:t xml:space="preserve">  </w:t>
      </w:r>
      <w:r>
        <w:rPr>
          <w:sz w:val="26"/>
          <w:szCs w:val="26"/>
        </w:rPr>
        <w:t xml:space="preserve">3.3.1 </w:t>
      </w:r>
      <w:r>
        <w:t>Arduino Micro</w:t>
      </w:r>
      <w:r>
        <w:rPr>
          <w:spacing w:val="1"/>
        </w:rPr>
        <w:t xml:space="preserve"> </w:t>
      </w:r>
      <w:r>
        <w:t>controller</w:t>
      </w:r>
    </w:p>
    <w:p w:rsidR="00152D0D" w:rsidRDefault="00152D0D" w:rsidP="00152D0D">
      <w:pPr>
        <w:pStyle w:val="BodyText"/>
        <w:spacing w:before="159" w:line="480" w:lineRule="auto"/>
        <w:ind w:left="340" w:right="820" w:firstLine="719"/>
        <w:jc w:val="both"/>
      </w:pPr>
      <w:r>
        <w:t>Arduino Uno is a microcontroller board based on the ATmega328P. It has 14 digital input/output pins (of which 6 can be used as PWM outputs), 6 analog inputs, a 16 MHz quartz crystal,</w:t>
      </w:r>
      <w:r>
        <w:rPr>
          <w:spacing w:val="-7"/>
        </w:rPr>
        <w:t xml:space="preserve"> </w:t>
      </w:r>
      <w:r>
        <w:t>a</w:t>
      </w:r>
      <w:r>
        <w:rPr>
          <w:spacing w:val="-7"/>
        </w:rPr>
        <w:t xml:space="preserve"> </w:t>
      </w:r>
      <w:r>
        <w:t>USB</w:t>
      </w:r>
      <w:r>
        <w:rPr>
          <w:spacing w:val="-6"/>
        </w:rPr>
        <w:t xml:space="preserve"> </w:t>
      </w:r>
      <w:r>
        <w:t>connection,</w:t>
      </w:r>
      <w:r>
        <w:rPr>
          <w:spacing w:val="-6"/>
        </w:rPr>
        <w:t xml:space="preserve"> </w:t>
      </w:r>
      <w:r>
        <w:t>a</w:t>
      </w:r>
      <w:r>
        <w:rPr>
          <w:spacing w:val="-7"/>
        </w:rPr>
        <w:t xml:space="preserve"> </w:t>
      </w:r>
      <w:r>
        <w:t>power</w:t>
      </w:r>
      <w:r>
        <w:rPr>
          <w:spacing w:val="-7"/>
        </w:rPr>
        <w:t xml:space="preserve"> </w:t>
      </w:r>
      <w:r>
        <w:t>jack,</w:t>
      </w:r>
      <w:r>
        <w:rPr>
          <w:spacing w:val="-7"/>
        </w:rPr>
        <w:t xml:space="preserve"> </w:t>
      </w:r>
      <w:r>
        <w:t>an</w:t>
      </w:r>
      <w:r>
        <w:rPr>
          <w:spacing w:val="-1"/>
        </w:rPr>
        <w:t xml:space="preserve"> </w:t>
      </w:r>
      <w:r>
        <w:t>ICSP</w:t>
      </w:r>
      <w:r>
        <w:rPr>
          <w:spacing w:val="-7"/>
        </w:rPr>
        <w:t xml:space="preserve"> </w:t>
      </w:r>
      <w:r>
        <w:t>header</w:t>
      </w:r>
      <w:r>
        <w:rPr>
          <w:spacing w:val="-5"/>
        </w:rPr>
        <w:t xml:space="preserve"> </w:t>
      </w:r>
      <w:r>
        <w:t>and</w:t>
      </w:r>
      <w:r>
        <w:rPr>
          <w:spacing w:val="-6"/>
        </w:rPr>
        <w:t xml:space="preserve"> </w:t>
      </w:r>
      <w:r>
        <w:t>a</w:t>
      </w:r>
      <w:r>
        <w:rPr>
          <w:spacing w:val="-6"/>
        </w:rPr>
        <w:t xml:space="preserve"> </w:t>
      </w:r>
      <w:r>
        <w:t>reset</w:t>
      </w:r>
      <w:r>
        <w:rPr>
          <w:spacing w:val="-6"/>
        </w:rPr>
        <w:t xml:space="preserve"> </w:t>
      </w:r>
      <w:r>
        <w:t>button.</w:t>
      </w:r>
      <w:r>
        <w:rPr>
          <w:spacing w:val="-2"/>
        </w:rPr>
        <w:t xml:space="preserve"> </w:t>
      </w:r>
      <w:r>
        <w:rPr>
          <w:spacing w:val="-3"/>
        </w:rPr>
        <w:t>It</w:t>
      </w:r>
      <w:r>
        <w:rPr>
          <w:spacing w:val="-7"/>
        </w:rPr>
        <w:t xml:space="preserve"> </w:t>
      </w:r>
      <w:r>
        <w:t>contains</w:t>
      </w:r>
      <w:r>
        <w:rPr>
          <w:spacing w:val="-6"/>
        </w:rPr>
        <w:t xml:space="preserve"> </w:t>
      </w:r>
      <w:r>
        <w:t>everything needed</w:t>
      </w:r>
      <w:r>
        <w:rPr>
          <w:spacing w:val="-6"/>
        </w:rPr>
        <w:t xml:space="preserve"> </w:t>
      </w:r>
      <w:r>
        <w:t>to</w:t>
      </w:r>
      <w:r>
        <w:rPr>
          <w:spacing w:val="-5"/>
        </w:rPr>
        <w:t xml:space="preserve"> </w:t>
      </w:r>
      <w:r>
        <w:t>support</w:t>
      </w:r>
      <w:r>
        <w:rPr>
          <w:spacing w:val="-5"/>
        </w:rPr>
        <w:t xml:space="preserve"> </w:t>
      </w:r>
      <w:r>
        <w:t>the</w:t>
      </w:r>
      <w:r>
        <w:rPr>
          <w:spacing w:val="-6"/>
        </w:rPr>
        <w:t xml:space="preserve"> </w:t>
      </w:r>
      <w:r>
        <w:t>microcontroller;</w:t>
      </w:r>
      <w:r>
        <w:rPr>
          <w:spacing w:val="-6"/>
        </w:rPr>
        <w:t xml:space="preserve"> </w:t>
      </w:r>
      <w:r>
        <w:t>simply</w:t>
      </w:r>
      <w:r>
        <w:rPr>
          <w:spacing w:val="-10"/>
        </w:rPr>
        <w:t xml:space="preserve"> </w:t>
      </w:r>
      <w:r>
        <w:t>connect</w:t>
      </w:r>
      <w:r>
        <w:rPr>
          <w:spacing w:val="-5"/>
        </w:rPr>
        <w:t xml:space="preserve"> </w:t>
      </w:r>
      <w:r>
        <w:t>it</w:t>
      </w:r>
      <w:r>
        <w:rPr>
          <w:spacing w:val="-6"/>
        </w:rPr>
        <w:t xml:space="preserve"> </w:t>
      </w:r>
      <w:r>
        <w:t>to</w:t>
      </w:r>
      <w:r>
        <w:rPr>
          <w:spacing w:val="-5"/>
        </w:rPr>
        <w:t xml:space="preserve"> </w:t>
      </w:r>
      <w:r>
        <w:t>a</w:t>
      </w:r>
      <w:r>
        <w:rPr>
          <w:spacing w:val="-6"/>
        </w:rPr>
        <w:t xml:space="preserve"> </w:t>
      </w:r>
      <w:r>
        <w:t>computer</w:t>
      </w:r>
      <w:r>
        <w:rPr>
          <w:spacing w:val="-6"/>
        </w:rPr>
        <w:t xml:space="preserve"> </w:t>
      </w:r>
      <w:r>
        <w:t>with</w:t>
      </w:r>
      <w:r>
        <w:rPr>
          <w:spacing w:val="-3"/>
        </w:rPr>
        <w:t xml:space="preserve"> </w:t>
      </w:r>
      <w:r>
        <w:t>a</w:t>
      </w:r>
      <w:r>
        <w:rPr>
          <w:spacing w:val="-6"/>
        </w:rPr>
        <w:t xml:space="preserve"> </w:t>
      </w:r>
      <w:r>
        <w:t>USB</w:t>
      </w:r>
      <w:r>
        <w:rPr>
          <w:spacing w:val="-6"/>
        </w:rPr>
        <w:t xml:space="preserve"> </w:t>
      </w:r>
      <w:r>
        <w:t>cable</w:t>
      </w:r>
      <w:r>
        <w:rPr>
          <w:spacing w:val="-6"/>
        </w:rPr>
        <w:t xml:space="preserve"> </w:t>
      </w:r>
      <w:r>
        <w:t>or</w:t>
      </w:r>
      <w:r>
        <w:rPr>
          <w:spacing w:val="-7"/>
        </w:rPr>
        <w:t xml:space="preserve"> </w:t>
      </w:r>
      <w:r>
        <w:t>power it with a AC-to-DC adapter or battery to get</w:t>
      </w:r>
      <w:r>
        <w:rPr>
          <w:spacing w:val="-8"/>
        </w:rPr>
        <w:t xml:space="preserve"> </w:t>
      </w:r>
      <w:r>
        <w:t>started.</w:t>
      </w:r>
    </w:p>
    <w:p w:rsidR="00152D0D" w:rsidRDefault="00152D0D" w:rsidP="00152D0D">
      <w:pPr>
        <w:spacing w:line="480" w:lineRule="auto"/>
        <w:sectPr w:rsidR="00152D0D">
          <w:pgSz w:w="12240" w:h="15840"/>
          <w:pgMar w:top="1380" w:right="620" w:bottom="400" w:left="1100" w:header="0" w:footer="201" w:gutter="0"/>
          <w:cols w:space="720"/>
        </w:sectPr>
      </w:pPr>
    </w:p>
    <w:p w:rsidR="00152D0D" w:rsidRDefault="00152D0D" w:rsidP="00152D0D">
      <w:pPr>
        <w:pStyle w:val="BodyText"/>
        <w:spacing w:before="9"/>
        <w:rPr>
          <w:sz w:val="9"/>
        </w:rPr>
      </w:pPr>
    </w:p>
    <w:p w:rsidR="00152D0D" w:rsidRDefault="00152D0D" w:rsidP="00152D0D">
      <w:pPr>
        <w:pStyle w:val="BodyText"/>
        <w:ind w:left="1250"/>
        <w:rPr>
          <w:sz w:val="20"/>
        </w:rPr>
      </w:pPr>
      <w:r>
        <w:rPr>
          <w:noProof/>
          <w:sz w:val="20"/>
        </w:rPr>
        <w:drawing>
          <wp:inline distT="0" distB="0" distL="0" distR="0">
            <wp:extent cx="5187950" cy="2832100"/>
            <wp:effectExtent l="0" t="0" r="0" b="6350"/>
            <wp:docPr id="1" name="Picture 1" descr="Image result for arduino uno system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Image result for arduino uno system specif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7950" cy="2832100"/>
                    </a:xfrm>
                    <a:prstGeom prst="rect">
                      <a:avLst/>
                    </a:prstGeom>
                    <a:noFill/>
                    <a:ln>
                      <a:noFill/>
                    </a:ln>
                  </pic:spPr>
                </pic:pic>
              </a:graphicData>
            </a:graphic>
          </wp:inline>
        </w:drawing>
      </w:r>
    </w:p>
    <w:p w:rsidR="00152D0D" w:rsidRDefault="00152D0D" w:rsidP="00152D0D">
      <w:pPr>
        <w:pStyle w:val="BodyText"/>
        <w:rPr>
          <w:sz w:val="20"/>
        </w:rPr>
      </w:pPr>
    </w:p>
    <w:p w:rsidR="00152D0D" w:rsidRDefault="00152D0D" w:rsidP="00152D0D">
      <w:pPr>
        <w:pStyle w:val="BodyText"/>
        <w:spacing w:before="2"/>
        <w:rPr>
          <w:sz w:val="21"/>
        </w:rPr>
      </w:pPr>
    </w:p>
    <w:p w:rsidR="00152D0D" w:rsidRDefault="00152D0D" w:rsidP="00152D0D">
      <w:pPr>
        <w:ind w:left="2381" w:right="2855"/>
        <w:jc w:val="center"/>
        <w:rPr>
          <w:i/>
        </w:rPr>
      </w:pPr>
      <w:r>
        <w:rPr>
          <w:b/>
          <w:i/>
        </w:rPr>
        <w:t xml:space="preserve">Figure 4: </w:t>
      </w:r>
      <w:r>
        <w:rPr>
          <w:i/>
        </w:rPr>
        <w:t>Arduino Board</w:t>
      </w:r>
    </w:p>
    <w:p w:rsidR="00152D0D" w:rsidRDefault="00152D0D" w:rsidP="00152D0D">
      <w:pPr>
        <w:pStyle w:val="BodyText"/>
        <w:rPr>
          <w:i/>
          <w:sz w:val="22"/>
        </w:rPr>
      </w:pPr>
    </w:p>
    <w:p w:rsidR="00152D0D" w:rsidRDefault="00152D0D" w:rsidP="00152D0D">
      <w:pPr>
        <w:pStyle w:val="BodyText"/>
        <w:rPr>
          <w:i/>
          <w:sz w:val="22"/>
        </w:rPr>
      </w:pPr>
    </w:p>
    <w:p w:rsidR="00152D0D" w:rsidRDefault="00152D0D" w:rsidP="00152D0D">
      <w:pPr>
        <w:pStyle w:val="BodyText"/>
        <w:spacing w:before="165"/>
        <w:ind w:left="340"/>
      </w:pPr>
      <w:r>
        <w:t>Starting clockwise from the top center:</w:t>
      </w:r>
    </w:p>
    <w:p w:rsidR="00152D0D" w:rsidRDefault="00152D0D" w:rsidP="00152D0D">
      <w:pPr>
        <w:pStyle w:val="BodyText"/>
      </w:pPr>
    </w:p>
    <w:p w:rsidR="00152D0D" w:rsidRDefault="00152D0D" w:rsidP="00152D0D">
      <w:pPr>
        <w:pStyle w:val="ListParagraph"/>
        <w:numPr>
          <w:ilvl w:val="2"/>
          <w:numId w:val="4"/>
        </w:numPr>
        <w:tabs>
          <w:tab w:val="left" w:pos="1061"/>
        </w:tabs>
        <w:ind w:hanging="361"/>
        <w:jc w:val="both"/>
        <w:rPr>
          <w:sz w:val="24"/>
        </w:rPr>
      </w:pPr>
      <w:r>
        <w:rPr>
          <w:sz w:val="24"/>
        </w:rPr>
        <w:t>Analog Reference</w:t>
      </w:r>
      <w:r>
        <w:rPr>
          <w:spacing w:val="-4"/>
          <w:sz w:val="24"/>
        </w:rPr>
        <w:t xml:space="preserve"> </w:t>
      </w:r>
      <w:r>
        <w:rPr>
          <w:sz w:val="24"/>
        </w:rPr>
        <w:t>pin</w:t>
      </w:r>
    </w:p>
    <w:p w:rsidR="00152D0D" w:rsidRDefault="00152D0D" w:rsidP="00152D0D">
      <w:pPr>
        <w:pStyle w:val="BodyText"/>
        <w:spacing w:before="1"/>
      </w:pPr>
    </w:p>
    <w:p w:rsidR="00152D0D" w:rsidRDefault="00152D0D" w:rsidP="00152D0D">
      <w:pPr>
        <w:pStyle w:val="ListParagraph"/>
        <w:numPr>
          <w:ilvl w:val="2"/>
          <w:numId w:val="4"/>
        </w:numPr>
        <w:tabs>
          <w:tab w:val="left" w:pos="1061"/>
        </w:tabs>
        <w:ind w:hanging="361"/>
        <w:jc w:val="both"/>
        <w:rPr>
          <w:sz w:val="24"/>
        </w:rPr>
      </w:pPr>
      <w:r>
        <w:rPr>
          <w:sz w:val="24"/>
        </w:rPr>
        <w:t>Digital</w:t>
      </w:r>
      <w:r>
        <w:rPr>
          <w:spacing w:val="-1"/>
          <w:sz w:val="24"/>
        </w:rPr>
        <w:t xml:space="preserve"> </w:t>
      </w:r>
      <w:r>
        <w:rPr>
          <w:sz w:val="24"/>
        </w:rPr>
        <w:t>Ground</w:t>
      </w:r>
    </w:p>
    <w:p w:rsidR="00152D0D" w:rsidRDefault="00152D0D" w:rsidP="00152D0D">
      <w:pPr>
        <w:pStyle w:val="BodyText"/>
      </w:pPr>
    </w:p>
    <w:p w:rsidR="00152D0D" w:rsidRDefault="00152D0D" w:rsidP="00152D0D">
      <w:pPr>
        <w:pStyle w:val="ListParagraph"/>
        <w:numPr>
          <w:ilvl w:val="2"/>
          <w:numId w:val="4"/>
        </w:numPr>
        <w:tabs>
          <w:tab w:val="left" w:pos="1061"/>
        </w:tabs>
        <w:ind w:hanging="361"/>
        <w:jc w:val="both"/>
        <w:rPr>
          <w:sz w:val="24"/>
        </w:rPr>
      </w:pPr>
      <w:r>
        <w:rPr>
          <w:sz w:val="24"/>
        </w:rPr>
        <w:t>Digital Pins</w:t>
      </w:r>
      <w:r>
        <w:rPr>
          <w:spacing w:val="-1"/>
          <w:sz w:val="24"/>
        </w:rPr>
        <w:t xml:space="preserve"> </w:t>
      </w:r>
      <w:r>
        <w:rPr>
          <w:sz w:val="24"/>
        </w:rPr>
        <w:t>2-13</w:t>
      </w:r>
    </w:p>
    <w:p w:rsidR="00152D0D" w:rsidRDefault="00152D0D" w:rsidP="00152D0D">
      <w:pPr>
        <w:pStyle w:val="BodyText"/>
      </w:pPr>
    </w:p>
    <w:p w:rsidR="00152D0D" w:rsidRDefault="00152D0D" w:rsidP="00152D0D">
      <w:pPr>
        <w:pStyle w:val="ListParagraph"/>
        <w:numPr>
          <w:ilvl w:val="2"/>
          <w:numId w:val="4"/>
        </w:numPr>
        <w:tabs>
          <w:tab w:val="left" w:pos="1061"/>
        </w:tabs>
        <w:spacing w:line="480" w:lineRule="auto"/>
        <w:ind w:right="815"/>
        <w:jc w:val="both"/>
        <w:rPr>
          <w:sz w:val="24"/>
        </w:rPr>
      </w:pPr>
      <w:r>
        <w:rPr>
          <w:sz w:val="24"/>
        </w:rPr>
        <w:t>Digital</w:t>
      </w:r>
      <w:r>
        <w:rPr>
          <w:spacing w:val="-8"/>
          <w:sz w:val="24"/>
        </w:rPr>
        <w:t xml:space="preserve"> </w:t>
      </w:r>
      <w:r>
        <w:rPr>
          <w:sz w:val="24"/>
        </w:rPr>
        <w:t>Pins</w:t>
      </w:r>
      <w:r>
        <w:rPr>
          <w:spacing w:val="-8"/>
          <w:sz w:val="24"/>
        </w:rPr>
        <w:t xml:space="preserve"> </w:t>
      </w:r>
      <w:r>
        <w:rPr>
          <w:sz w:val="24"/>
        </w:rPr>
        <w:t>0-1/Serial</w:t>
      </w:r>
      <w:r>
        <w:rPr>
          <w:spacing w:val="-5"/>
          <w:sz w:val="24"/>
        </w:rPr>
        <w:t xml:space="preserve"> </w:t>
      </w:r>
      <w:r>
        <w:rPr>
          <w:sz w:val="24"/>
        </w:rPr>
        <w:t>In/Out</w:t>
      </w:r>
      <w:r>
        <w:rPr>
          <w:spacing w:val="-7"/>
          <w:sz w:val="24"/>
        </w:rPr>
        <w:t xml:space="preserve"> </w:t>
      </w:r>
      <w:r>
        <w:rPr>
          <w:sz w:val="24"/>
        </w:rPr>
        <w:t>-</w:t>
      </w:r>
      <w:r>
        <w:rPr>
          <w:spacing w:val="-9"/>
          <w:sz w:val="24"/>
        </w:rPr>
        <w:t xml:space="preserve"> </w:t>
      </w:r>
      <w:r>
        <w:rPr>
          <w:sz w:val="24"/>
        </w:rPr>
        <w:t>TX/RX</w:t>
      </w:r>
      <w:r>
        <w:rPr>
          <w:spacing w:val="-8"/>
          <w:sz w:val="24"/>
        </w:rPr>
        <w:t xml:space="preserve"> </w:t>
      </w:r>
      <w:r>
        <w:rPr>
          <w:sz w:val="24"/>
        </w:rPr>
        <w:t>(dark</w:t>
      </w:r>
      <w:r>
        <w:rPr>
          <w:spacing w:val="-7"/>
          <w:sz w:val="24"/>
        </w:rPr>
        <w:t xml:space="preserve"> </w:t>
      </w:r>
      <w:r>
        <w:rPr>
          <w:sz w:val="24"/>
        </w:rPr>
        <w:t>green)</w:t>
      </w:r>
      <w:r>
        <w:rPr>
          <w:spacing w:val="-8"/>
          <w:sz w:val="24"/>
        </w:rPr>
        <w:t xml:space="preserve"> </w:t>
      </w:r>
      <w:r>
        <w:rPr>
          <w:sz w:val="24"/>
        </w:rPr>
        <w:t>-</w:t>
      </w:r>
      <w:r>
        <w:rPr>
          <w:spacing w:val="-2"/>
          <w:sz w:val="24"/>
        </w:rPr>
        <w:t xml:space="preserve"> </w:t>
      </w:r>
      <w:r>
        <w:rPr>
          <w:sz w:val="24"/>
        </w:rPr>
        <w:t>These</w:t>
      </w:r>
      <w:r>
        <w:rPr>
          <w:spacing w:val="-8"/>
          <w:sz w:val="24"/>
        </w:rPr>
        <w:t xml:space="preserve"> </w:t>
      </w:r>
      <w:r>
        <w:rPr>
          <w:sz w:val="24"/>
        </w:rPr>
        <w:t>pins</w:t>
      </w:r>
      <w:r>
        <w:rPr>
          <w:spacing w:val="-6"/>
          <w:sz w:val="24"/>
        </w:rPr>
        <w:t xml:space="preserve"> </w:t>
      </w:r>
      <w:r>
        <w:rPr>
          <w:sz w:val="24"/>
        </w:rPr>
        <w:t>cannot</w:t>
      </w:r>
      <w:r>
        <w:rPr>
          <w:spacing w:val="-6"/>
          <w:sz w:val="24"/>
        </w:rPr>
        <w:t xml:space="preserve"> </w:t>
      </w:r>
      <w:r>
        <w:rPr>
          <w:sz w:val="24"/>
        </w:rPr>
        <w:t>be</w:t>
      </w:r>
      <w:r>
        <w:rPr>
          <w:spacing w:val="-9"/>
          <w:sz w:val="24"/>
        </w:rPr>
        <w:t xml:space="preserve"> </w:t>
      </w:r>
      <w:r>
        <w:rPr>
          <w:sz w:val="24"/>
        </w:rPr>
        <w:t>used</w:t>
      </w:r>
      <w:r>
        <w:rPr>
          <w:spacing w:val="-9"/>
          <w:sz w:val="24"/>
        </w:rPr>
        <w:t xml:space="preserve"> </w:t>
      </w:r>
      <w:r>
        <w:rPr>
          <w:sz w:val="24"/>
        </w:rPr>
        <w:t>for</w:t>
      </w:r>
      <w:r>
        <w:rPr>
          <w:spacing w:val="-7"/>
          <w:sz w:val="24"/>
        </w:rPr>
        <w:t xml:space="preserve"> </w:t>
      </w:r>
      <w:r>
        <w:rPr>
          <w:sz w:val="24"/>
        </w:rPr>
        <w:t>digital i/o  (</w:t>
      </w:r>
      <w:proofErr w:type="spellStart"/>
      <w:r>
        <w:rPr>
          <w:sz w:val="24"/>
        </w:rPr>
        <w:t>digitalRead</w:t>
      </w:r>
      <w:proofErr w:type="spellEnd"/>
      <w:r>
        <w:rPr>
          <w:sz w:val="24"/>
        </w:rPr>
        <w:t xml:space="preserve"> and </w:t>
      </w:r>
      <w:proofErr w:type="spellStart"/>
      <w:r>
        <w:rPr>
          <w:sz w:val="24"/>
        </w:rPr>
        <w:t>digitalWrite</w:t>
      </w:r>
      <w:proofErr w:type="spellEnd"/>
      <w:r>
        <w:rPr>
          <w:sz w:val="24"/>
        </w:rPr>
        <w:t>)  if  you  are   also   using   serial   communication   (e.g.</w:t>
      </w:r>
      <w:r>
        <w:rPr>
          <w:spacing w:val="-1"/>
          <w:sz w:val="24"/>
        </w:rPr>
        <w:t xml:space="preserve"> </w:t>
      </w:r>
      <w:proofErr w:type="spellStart"/>
      <w:r>
        <w:rPr>
          <w:sz w:val="24"/>
        </w:rPr>
        <w:t>Serial.begin</w:t>
      </w:r>
      <w:proofErr w:type="spellEnd"/>
      <w:r>
        <w:rPr>
          <w:sz w:val="24"/>
        </w:rPr>
        <w:t>).</w:t>
      </w:r>
    </w:p>
    <w:p w:rsidR="00152D0D" w:rsidRDefault="00152D0D" w:rsidP="00152D0D">
      <w:pPr>
        <w:pStyle w:val="ListParagraph"/>
        <w:numPr>
          <w:ilvl w:val="2"/>
          <w:numId w:val="4"/>
        </w:numPr>
        <w:tabs>
          <w:tab w:val="left" w:pos="1061"/>
        </w:tabs>
        <w:ind w:hanging="361"/>
        <w:jc w:val="both"/>
        <w:rPr>
          <w:sz w:val="24"/>
        </w:rPr>
      </w:pPr>
      <w:r>
        <w:rPr>
          <w:sz w:val="24"/>
        </w:rPr>
        <w:t>Reset Button -</w:t>
      </w:r>
      <w:r>
        <w:rPr>
          <w:spacing w:val="-2"/>
          <w:sz w:val="24"/>
        </w:rPr>
        <w:t xml:space="preserve"> </w:t>
      </w:r>
      <w:r>
        <w:rPr>
          <w:sz w:val="24"/>
        </w:rPr>
        <w:t>S1</w:t>
      </w:r>
    </w:p>
    <w:p w:rsidR="00152D0D" w:rsidRDefault="00152D0D" w:rsidP="00152D0D">
      <w:pPr>
        <w:pStyle w:val="BodyText"/>
        <w:spacing w:before="1"/>
      </w:pPr>
    </w:p>
    <w:p w:rsidR="00152D0D" w:rsidRDefault="00152D0D" w:rsidP="00152D0D">
      <w:pPr>
        <w:pStyle w:val="ListParagraph"/>
        <w:numPr>
          <w:ilvl w:val="2"/>
          <w:numId w:val="4"/>
        </w:numPr>
        <w:tabs>
          <w:tab w:val="left" w:pos="1061"/>
        </w:tabs>
        <w:ind w:hanging="361"/>
        <w:rPr>
          <w:sz w:val="24"/>
        </w:rPr>
      </w:pPr>
      <w:r>
        <w:rPr>
          <w:sz w:val="24"/>
        </w:rPr>
        <w:t>In-circuit Serial</w:t>
      </w:r>
      <w:r>
        <w:rPr>
          <w:spacing w:val="-1"/>
          <w:sz w:val="24"/>
        </w:rPr>
        <w:t xml:space="preserve"> </w:t>
      </w:r>
      <w:r>
        <w:rPr>
          <w:sz w:val="24"/>
        </w:rPr>
        <w:t>Programmer</w:t>
      </w:r>
    </w:p>
    <w:p w:rsidR="00152D0D" w:rsidRDefault="00152D0D" w:rsidP="00152D0D">
      <w:pPr>
        <w:pStyle w:val="BodyText"/>
      </w:pPr>
    </w:p>
    <w:p w:rsidR="00152D0D" w:rsidRDefault="00152D0D" w:rsidP="00152D0D">
      <w:pPr>
        <w:pStyle w:val="ListParagraph"/>
        <w:numPr>
          <w:ilvl w:val="2"/>
          <w:numId w:val="4"/>
        </w:numPr>
        <w:tabs>
          <w:tab w:val="left" w:pos="1061"/>
        </w:tabs>
        <w:ind w:hanging="361"/>
        <w:rPr>
          <w:sz w:val="24"/>
        </w:rPr>
      </w:pPr>
      <w:r>
        <w:rPr>
          <w:sz w:val="24"/>
        </w:rPr>
        <w:t>Analog In Pins</w:t>
      </w:r>
      <w:r>
        <w:rPr>
          <w:spacing w:val="1"/>
          <w:sz w:val="24"/>
        </w:rPr>
        <w:t xml:space="preserve"> </w:t>
      </w:r>
      <w:r>
        <w:rPr>
          <w:sz w:val="24"/>
        </w:rPr>
        <w:t>0-5</w:t>
      </w:r>
    </w:p>
    <w:p w:rsidR="00152D0D" w:rsidRDefault="00152D0D" w:rsidP="00152D0D">
      <w:pPr>
        <w:pStyle w:val="BodyText"/>
      </w:pPr>
    </w:p>
    <w:p w:rsidR="00152D0D" w:rsidRDefault="00152D0D" w:rsidP="00152D0D">
      <w:pPr>
        <w:pStyle w:val="ListParagraph"/>
        <w:numPr>
          <w:ilvl w:val="2"/>
          <w:numId w:val="4"/>
        </w:numPr>
        <w:tabs>
          <w:tab w:val="left" w:pos="1061"/>
        </w:tabs>
        <w:ind w:hanging="361"/>
        <w:rPr>
          <w:sz w:val="24"/>
        </w:rPr>
      </w:pPr>
      <w:r>
        <w:rPr>
          <w:sz w:val="24"/>
        </w:rPr>
        <w:t>Power and Ground</w:t>
      </w:r>
      <w:r>
        <w:rPr>
          <w:spacing w:val="-1"/>
          <w:sz w:val="24"/>
        </w:rPr>
        <w:t xml:space="preserve"> </w:t>
      </w:r>
      <w:r>
        <w:rPr>
          <w:sz w:val="24"/>
        </w:rPr>
        <w:t>Pins</w:t>
      </w:r>
    </w:p>
    <w:p w:rsidR="00152D0D" w:rsidRDefault="00152D0D" w:rsidP="00152D0D">
      <w:pPr>
        <w:pStyle w:val="BodyText"/>
      </w:pPr>
    </w:p>
    <w:p w:rsidR="00152D0D" w:rsidRDefault="00152D0D" w:rsidP="00152D0D">
      <w:pPr>
        <w:pStyle w:val="ListParagraph"/>
        <w:numPr>
          <w:ilvl w:val="2"/>
          <w:numId w:val="4"/>
        </w:numPr>
        <w:tabs>
          <w:tab w:val="left" w:pos="1061"/>
        </w:tabs>
        <w:ind w:hanging="361"/>
        <w:rPr>
          <w:sz w:val="24"/>
        </w:rPr>
      </w:pPr>
      <w:r>
        <w:rPr>
          <w:sz w:val="24"/>
        </w:rPr>
        <w:t>External Power Supply In (9-12VDC) -</w:t>
      </w:r>
      <w:r>
        <w:rPr>
          <w:spacing w:val="-4"/>
          <w:sz w:val="24"/>
        </w:rPr>
        <w:t xml:space="preserve"> </w:t>
      </w:r>
      <w:r>
        <w:rPr>
          <w:sz w:val="24"/>
        </w:rPr>
        <w:t>X1</w:t>
      </w:r>
    </w:p>
    <w:p w:rsidR="00152D0D" w:rsidRDefault="00152D0D" w:rsidP="00152D0D">
      <w:pPr>
        <w:rPr>
          <w:sz w:val="24"/>
        </w:rPr>
        <w:sectPr w:rsidR="00152D0D">
          <w:pgSz w:w="12240" w:h="15840"/>
          <w:pgMar w:top="1500" w:right="620" w:bottom="400" w:left="1100" w:header="0" w:footer="201" w:gutter="0"/>
          <w:cols w:space="720"/>
        </w:sectPr>
      </w:pPr>
    </w:p>
    <w:p w:rsidR="00152D0D" w:rsidRDefault="00152D0D" w:rsidP="00152D0D">
      <w:pPr>
        <w:pStyle w:val="ListParagraph"/>
        <w:numPr>
          <w:ilvl w:val="2"/>
          <w:numId w:val="4"/>
        </w:numPr>
        <w:tabs>
          <w:tab w:val="left" w:pos="1061"/>
        </w:tabs>
        <w:spacing w:before="79" w:line="480" w:lineRule="auto"/>
        <w:ind w:right="816"/>
        <w:rPr>
          <w:sz w:val="24"/>
        </w:rPr>
      </w:pPr>
      <w:r>
        <w:rPr>
          <w:sz w:val="24"/>
        </w:rPr>
        <w:lastRenderedPageBreak/>
        <w:t>Toggles External Power and USB Power (place jumper on two pins closest to desired supply) -</w:t>
      </w:r>
      <w:r>
        <w:rPr>
          <w:spacing w:val="-3"/>
          <w:sz w:val="24"/>
        </w:rPr>
        <w:t xml:space="preserve"> </w:t>
      </w:r>
      <w:r>
        <w:rPr>
          <w:sz w:val="24"/>
        </w:rPr>
        <w:t>SV1</w:t>
      </w:r>
    </w:p>
    <w:p w:rsidR="00152D0D" w:rsidRDefault="00152D0D" w:rsidP="00152D0D">
      <w:pPr>
        <w:pStyle w:val="ListParagraph"/>
        <w:numPr>
          <w:ilvl w:val="2"/>
          <w:numId w:val="4"/>
        </w:numPr>
        <w:tabs>
          <w:tab w:val="left" w:pos="1061"/>
        </w:tabs>
        <w:spacing w:line="480" w:lineRule="auto"/>
        <w:ind w:right="824"/>
        <w:rPr>
          <w:sz w:val="24"/>
        </w:rPr>
      </w:pPr>
      <w:r>
        <w:rPr>
          <w:sz w:val="24"/>
        </w:rPr>
        <w:t>USB (used for uploading sketches to the board and for serial communication between the board and the computer; can be used to power the</w:t>
      </w:r>
      <w:r>
        <w:rPr>
          <w:spacing w:val="-1"/>
          <w:sz w:val="24"/>
        </w:rPr>
        <w:t xml:space="preserve"> </w:t>
      </w:r>
      <w:r>
        <w:rPr>
          <w:sz w:val="24"/>
        </w:rPr>
        <w:t>board)</w:t>
      </w:r>
    </w:p>
    <w:p w:rsidR="00152D0D" w:rsidRDefault="00152D0D" w:rsidP="00152D0D">
      <w:pPr>
        <w:tabs>
          <w:tab w:val="left" w:pos="1061"/>
        </w:tabs>
        <w:spacing w:line="480" w:lineRule="auto"/>
        <w:ind w:right="824"/>
        <w:rPr>
          <w:b/>
          <w:sz w:val="32"/>
          <w:szCs w:val="32"/>
        </w:rPr>
      </w:pPr>
      <w:r w:rsidRPr="00152D0D">
        <w:rPr>
          <w:b/>
          <w:sz w:val="32"/>
          <w:szCs w:val="32"/>
        </w:rPr>
        <w:t xml:space="preserve">3.3.2. </w:t>
      </w:r>
      <w:proofErr w:type="spellStart"/>
      <w:r w:rsidRPr="00152D0D">
        <w:rPr>
          <w:b/>
          <w:sz w:val="32"/>
          <w:szCs w:val="32"/>
        </w:rPr>
        <w:t>NodeMCU</w:t>
      </w:r>
      <w:proofErr w:type="spellEnd"/>
      <w:r w:rsidRPr="00152D0D">
        <w:rPr>
          <w:b/>
          <w:sz w:val="32"/>
          <w:szCs w:val="32"/>
        </w:rPr>
        <w:t xml:space="preserve"> </w:t>
      </w:r>
      <w:proofErr w:type="spellStart"/>
      <w:r w:rsidRPr="00152D0D">
        <w:rPr>
          <w:b/>
          <w:sz w:val="32"/>
          <w:szCs w:val="32"/>
        </w:rPr>
        <w:t>Wifi</w:t>
      </w:r>
      <w:proofErr w:type="spellEnd"/>
      <w:r w:rsidRPr="00152D0D">
        <w:rPr>
          <w:b/>
          <w:sz w:val="32"/>
          <w:szCs w:val="32"/>
        </w:rPr>
        <w:t xml:space="preserve"> Module </w:t>
      </w:r>
    </w:p>
    <w:p w:rsidR="00152D0D" w:rsidRPr="00152D0D" w:rsidRDefault="00152D0D" w:rsidP="00152D0D">
      <w:pPr>
        <w:shd w:val="clear" w:color="auto" w:fill="FFFFFF"/>
        <w:spacing w:line="360" w:lineRule="auto"/>
        <w:textAlignment w:val="baseline"/>
        <w:rPr>
          <w:color w:val="333333"/>
          <w:sz w:val="24"/>
          <w:szCs w:val="24"/>
          <w:lang w:val="en-IN" w:eastAsia="en-IN"/>
        </w:rPr>
      </w:pPr>
      <w:proofErr w:type="spellStart"/>
      <w:r w:rsidRPr="00152D0D">
        <w:rPr>
          <w:color w:val="000000"/>
          <w:sz w:val="24"/>
          <w:szCs w:val="24"/>
          <w:bdr w:val="none" w:sz="0" w:space="0" w:color="auto" w:frame="1"/>
          <w:lang w:val="en-IN" w:eastAsia="en-IN"/>
        </w:rPr>
        <w:t>NodeMCU</w:t>
      </w:r>
      <w:proofErr w:type="spellEnd"/>
      <w:r w:rsidRPr="00152D0D">
        <w:rPr>
          <w:color w:val="000000"/>
          <w:sz w:val="24"/>
          <w:szCs w:val="24"/>
          <w:bdr w:val="none" w:sz="0" w:space="0" w:color="auto" w:frame="1"/>
          <w:lang w:val="en-IN" w:eastAsia="en-IN"/>
        </w:rPr>
        <w:t xml:space="preserve"> is an open source development board and firmware based in the widely </w:t>
      </w:r>
      <w:r w:rsidRPr="00152D0D">
        <w:rPr>
          <w:color w:val="000000" w:themeColor="text1"/>
          <w:sz w:val="24"/>
          <w:szCs w:val="24"/>
          <w:bdr w:val="none" w:sz="0" w:space="0" w:color="auto" w:frame="1"/>
          <w:lang w:val="en-IN" w:eastAsia="en-IN"/>
        </w:rPr>
        <w:t xml:space="preserve">used ESP8266 -12E </w:t>
      </w:r>
      <w:proofErr w:type="spellStart"/>
      <w:r w:rsidRPr="00152D0D">
        <w:rPr>
          <w:color w:val="000000" w:themeColor="text1"/>
          <w:sz w:val="24"/>
          <w:szCs w:val="24"/>
          <w:bdr w:val="none" w:sz="0" w:space="0" w:color="auto" w:frame="1"/>
          <w:lang w:val="en-IN" w:eastAsia="en-IN"/>
        </w:rPr>
        <w:t>WiFi</w:t>
      </w:r>
      <w:proofErr w:type="spellEnd"/>
      <w:r w:rsidRPr="00152D0D">
        <w:rPr>
          <w:color w:val="000000" w:themeColor="text1"/>
          <w:sz w:val="24"/>
          <w:szCs w:val="24"/>
          <w:bdr w:val="none" w:sz="0" w:space="0" w:color="auto" w:frame="1"/>
          <w:lang w:val="en-IN" w:eastAsia="en-IN"/>
        </w:rPr>
        <w:t xml:space="preserve"> module</w:t>
      </w:r>
      <w:r w:rsidRPr="00152D0D">
        <w:rPr>
          <w:color w:val="000000"/>
          <w:sz w:val="24"/>
          <w:szCs w:val="24"/>
          <w:bdr w:val="none" w:sz="0" w:space="0" w:color="auto" w:frame="1"/>
          <w:lang w:val="en-IN" w:eastAsia="en-IN"/>
        </w:rPr>
        <w:t xml:space="preserve">. It allows you to program  the ESP8266 </w:t>
      </w: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module with the simple and </w:t>
      </w:r>
      <w:r w:rsidRPr="00152D0D">
        <w:rPr>
          <w:color w:val="000000" w:themeColor="text1"/>
          <w:sz w:val="24"/>
          <w:szCs w:val="24"/>
          <w:bdr w:val="none" w:sz="0" w:space="0" w:color="auto" w:frame="1"/>
          <w:lang w:val="en-IN" w:eastAsia="en-IN"/>
        </w:rPr>
        <w:t>powerful LUA programming language </w:t>
      </w:r>
      <w:r w:rsidRPr="00152D0D">
        <w:rPr>
          <w:color w:val="000000"/>
          <w:sz w:val="24"/>
          <w:szCs w:val="24"/>
          <w:bdr w:val="none" w:sz="0" w:space="0" w:color="auto" w:frame="1"/>
          <w:lang w:val="en-IN" w:eastAsia="en-IN"/>
        </w:rPr>
        <w:t>or Arduino IDE. </w:t>
      </w:r>
    </w:p>
    <w:p w:rsidR="00152D0D" w:rsidRPr="00152D0D" w:rsidRDefault="00152D0D" w:rsidP="00152D0D">
      <w:pPr>
        <w:shd w:val="clear" w:color="auto" w:fill="FFFFFF"/>
        <w:spacing w:line="360" w:lineRule="auto"/>
        <w:textAlignment w:val="baseline"/>
        <w:rPr>
          <w:color w:val="333333"/>
          <w:sz w:val="24"/>
          <w:szCs w:val="24"/>
          <w:lang w:val="en-IN" w:eastAsia="en-IN"/>
        </w:rPr>
      </w:pPr>
      <w:r w:rsidRPr="00152D0D">
        <w:rPr>
          <w:color w:val="000000"/>
          <w:sz w:val="24"/>
          <w:szCs w:val="24"/>
          <w:bdr w:val="none" w:sz="0" w:space="0" w:color="auto" w:frame="1"/>
          <w:lang w:val="en-IN" w:eastAsia="en-IN"/>
        </w:rPr>
        <w:t xml:space="preserve">With just a few lines of code you can establish a </w:t>
      </w: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connection and define input/output pins according to your needs exactly like </w:t>
      </w:r>
      <w:proofErr w:type="spellStart"/>
      <w:r w:rsidRPr="00152D0D">
        <w:rPr>
          <w:color w:val="000000"/>
          <w:sz w:val="24"/>
          <w:szCs w:val="24"/>
          <w:bdr w:val="none" w:sz="0" w:space="0" w:color="auto" w:frame="1"/>
          <w:lang w:val="en-IN" w:eastAsia="en-IN"/>
        </w:rPr>
        <w:t>arduino</w:t>
      </w:r>
      <w:proofErr w:type="spellEnd"/>
      <w:r w:rsidRPr="00152D0D">
        <w:rPr>
          <w:color w:val="000000"/>
          <w:sz w:val="24"/>
          <w:szCs w:val="24"/>
          <w:bdr w:val="none" w:sz="0" w:space="0" w:color="auto" w:frame="1"/>
          <w:lang w:val="en-IN" w:eastAsia="en-IN"/>
        </w:rPr>
        <w:t xml:space="preserve">, turning your ESP8266 into a web server and a lot more. It is the </w:t>
      </w: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equivalent of ethernet module. Now you have internet of things (</w:t>
      </w:r>
      <w:proofErr w:type="spellStart"/>
      <w:r w:rsidRPr="00152D0D">
        <w:rPr>
          <w:color w:val="000000"/>
          <w:sz w:val="24"/>
          <w:szCs w:val="24"/>
          <w:bdr w:val="none" w:sz="0" w:space="0" w:color="auto" w:frame="1"/>
          <w:lang w:val="en-IN" w:eastAsia="en-IN"/>
        </w:rPr>
        <w:t>iot</w:t>
      </w:r>
      <w:proofErr w:type="spellEnd"/>
      <w:r w:rsidRPr="00152D0D">
        <w:rPr>
          <w:color w:val="000000"/>
          <w:sz w:val="24"/>
          <w:szCs w:val="24"/>
          <w:bdr w:val="none" w:sz="0" w:space="0" w:color="auto" w:frame="1"/>
          <w:lang w:val="en-IN" w:eastAsia="en-IN"/>
        </w:rPr>
        <w:t>) real tool. </w:t>
      </w:r>
    </w:p>
    <w:p w:rsidR="00152D0D" w:rsidRPr="00152D0D" w:rsidRDefault="00152D0D" w:rsidP="00152D0D">
      <w:pPr>
        <w:shd w:val="clear" w:color="auto" w:fill="FFFFFF"/>
        <w:spacing w:line="360" w:lineRule="auto"/>
        <w:textAlignment w:val="baseline"/>
        <w:rPr>
          <w:color w:val="333333"/>
          <w:sz w:val="24"/>
          <w:szCs w:val="24"/>
          <w:lang w:val="en-IN" w:eastAsia="en-IN"/>
        </w:rPr>
      </w:pPr>
      <w:r w:rsidRPr="00152D0D">
        <w:rPr>
          <w:color w:val="000000"/>
          <w:sz w:val="24"/>
          <w:szCs w:val="24"/>
          <w:bdr w:val="none" w:sz="0" w:space="0" w:color="auto" w:frame="1"/>
          <w:lang w:val="en-IN" w:eastAsia="en-IN"/>
        </w:rPr>
        <w:t xml:space="preserve">With its USB-TTL , the </w:t>
      </w:r>
      <w:proofErr w:type="spellStart"/>
      <w:r w:rsidRPr="00152D0D">
        <w:rPr>
          <w:color w:val="000000"/>
          <w:sz w:val="24"/>
          <w:szCs w:val="24"/>
          <w:bdr w:val="none" w:sz="0" w:space="0" w:color="auto" w:frame="1"/>
          <w:lang w:val="en-IN" w:eastAsia="en-IN"/>
        </w:rPr>
        <w:t>nodeMCU</w:t>
      </w:r>
      <w:proofErr w:type="spellEnd"/>
      <w:r w:rsidRPr="00152D0D">
        <w:rPr>
          <w:color w:val="000000"/>
          <w:sz w:val="24"/>
          <w:szCs w:val="24"/>
          <w:bdr w:val="none" w:sz="0" w:space="0" w:color="auto" w:frame="1"/>
          <w:lang w:val="en-IN" w:eastAsia="en-IN"/>
        </w:rPr>
        <w:t xml:space="preserve"> Dev board supports directly flashing from USB port. It combines features of WIFI </w:t>
      </w:r>
      <w:proofErr w:type="spellStart"/>
      <w:r w:rsidRPr="00152D0D">
        <w:rPr>
          <w:color w:val="000000"/>
          <w:sz w:val="24"/>
          <w:szCs w:val="24"/>
          <w:bdr w:val="none" w:sz="0" w:space="0" w:color="auto" w:frame="1"/>
          <w:lang w:val="en-IN" w:eastAsia="en-IN"/>
        </w:rPr>
        <w:t>accesspoint</w:t>
      </w:r>
      <w:proofErr w:type="spellEnd"/>
      <w:r w:rsidRPr="00152D0D">
        <w:rPr>
          <w:color w:val="000000"/>
          <w:sz w:val="24"/>
          <w:szCs w:val="24"/>
          <w:bdr w:val="none" w:sz="0" w:space="0" w:color="auto" w:frame="1"/>
          <w:lang w:val="en-IN" w:eastAsia="en-IN"/>
        </w:rPr>
        <w:t xml:space="preserve"> and station + microcontroller. These features   make the </w:t>
      </w:r>
      <w:proofErr w:type="spellStart"/>
      <w:r w:rsidRPr="00152D0D">
        <w:rPr>
          <w:color w:val="000000"/>
          <w:sz w:val="24"/>
          <w:szCs w:val="24"/>
          <w:bdr w:val="none" w:sz="0" w:space="0" w:color="auto" w:frame="1"/>
          <w:lang w:val="en-IN" w:eastAsia="en-IN"/>
        </w:rPr>
        <w:t>NodeMCU</w:t>
      </w:r>
      <w:proofErr w:type="spellEnd"/>
      <w:r w:rsidRPr="00152D0D">
        <w:rPr>
          <w:color w:val="000000"/>
          <w:sz w:val="24"/>
          <w:szCs w:val="24"/>
          <w:bdr w:val="none" w:sz="0" w:space="0" w:color="auto" w:frame="1"/>
          <w:lang w:val="en-IN" w:eastAsia="en-IN"/>
        </w:rPr>
        <w:t xml:space="preserve"> </w:t>
      </w:r>
      <w:proofErr w:type="spellStart"/>
      <w:r w:rsidRPr="00152D0D">
        <w:rPr>
          <w:color w:val="000000"/>
          <w:sz w:val="24"/>
          <w:szCs w:val="24"/>
          <w:bdr w:val="none" w:sz="0" w:space="0" w:color="auto" w:frame="1"/>
          <w:lang w:val="en-IN" w:eastAsia="en-IN"/>
        </w:rPr>
        <w:t>extremly</w:t>
      </w:r>
      <w:proofErr w:type="spellEnd"/>
      <w:r w:rsidRPr="00152D0D">
        <w:rPr>
          <w:color w:val="000000"/>
          <w:sz w:val="24"/>
          <w:szCs w:val="24"/>
          <w:bdr w:val="none" w:sz="0" w:space="0" w:color="auto" w:frame="1"/>
          <w:lang w:val="en-IN" w:eastAsia="en-IN"/>
        </w:rPr>
        <w:t xml:space="preserve"> powerful tool for </w:t>
      </w: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networking. It can be used as access point and/or station, host a webserver or connect to internet to fetch or upload data.</w:t>
      </w:r>
    </w:p>
    <w:p w:rsidR="00152D0D" w:rsidRPr="00152D0D" w:rsidRDefault="00152D0D" w:rsidP="00152D0D">
      <w:pPr>
        <w:shd w:val="clear" w:color="auto" w:fill="FFFFFF"/>
        <w:spacing w:line="360" w:lineRule="auto"/>
        <w:textAlignment w:val="baseline"/>
        <w:rPr>
          <w:color w:val="4F81BD" w:themeColor="accent1"/>
          <w:sz w:val="24"/>
          <w:szCs w:val="24"/>
          <w:lang w:val="en-IN" w:eastAsia="en-IN"/>
        </w:rPr>
      </w:pPr>
      <w:r w:rsidRPr="00152D0D">
        <w:rPr>
          <w:b/>
          <w:bCs/>
          <w:color w:val="4F81BD" w:themeColor="accent1"/>
          <w:sz w:val="24"/>
          <w:szCs w:val="24"/>
          <w:bdr w:val="none" w:sz="0" w:space="0" w:color="auto" w:frame="1"/>
          <w:lang w:val="en-IN" w:eastAsia="en-IN"/>
        </w:rPr>
        <w:t>Features</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 xml:space="preserve">Finally, programable </w:t>
      </w: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module.</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Arduino-like (software defined) hardware IO.</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Can be programmed with the simple and powerful Lua programming language or Arduino IDE.</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 USB-TTL included, plug &amp; play.</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10 GPIOs D0-D10, PWM functionality, IIC and SPI communication, 1-Wire and ADC A0 etc. all in one board.</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proofErr w:type="spellStart"/>
      <w:r w:rsidRPr="00152D0D">
        <w:rPr>
          <w:color w:val="000000"/>
          <w:sz w:val="24"/>
          <w:szCs w:val="24"/>
          <w:bdr w:val="none" w:sz="0" w:space="0" w:color="auto" w:frame="1"/>
          <w:lang w:val="en-IN" w:eastAsia="en-IN"/>
        </w:rPr>
        <w:t>Wifi</w:t>
      </w:r>
      <w:proofErr w:type="spellEnd"/>
      <w:r w:rsidRPr="00152D0D">
        <w:rPr>
          <w:color w:val="000000"/>
          <w:sz w:val="24"/>
          <w:szCs w:val="24"/>
          <w:bdr w:val="none" w:sz="0" w:space="0" w:color="auto" w:frame="1"/>
          <w:lang w:val="en-IN" w:eastAsia="en-IN"/>
        </w:rPr>
        <w:t xml:space="preserve"> networking (can be used as access point and/or station, host a web server), connect to internet to fetch or upload data.</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Event-driven API for network applications.</w:t>
      </w:r>
    </w:p>
    <w:p w:rsidR="00152D0D" w:rsidRPr="00152D0D" w:rsidRDefault="00152D0D" w:rsidP="00152D0D">
      <w:pPr>
        <w:numPr>
          <w:ilvl w:val="0"/>
          <w:numId w:val="6"/>
        </w:numPr>
        <w:shd w:val="clear" w:color="auto" w:fill="FFFFFF"/>
        <w:spacing w:line="360" w:lineRule="auto"/>
        <w:ind w:left="450"/>
        <w:textAlignment w:val="baseline"/>
        <w:rPr>
          <w:color w:val="333333"/>
          <w:sz w:val="24"/>
          <w:szCs w:val="24"/>
          <w:lang w:val="en-IN" w:eastAsia="en-IN"/>
        </w:rPr>
      </w:pPr>
      <w:r w:rsidRPr="00152D0D">
        <w:rPr>
          <w:color w:val="000000"/>
          <w:sz w:val="24"/>
          <w:szCs w:val="24"/>
          <w:bdr w:val="none" w:sz="0" w:space="0" w:color="auto" w:frame="1"/>
          <w:lang w:val="en-IN" w:eastAsia="en-IN"/>
        </w:rPr>
        <w:t>PCB antenna.</w:t>
      </w:r>
    </w:p>
    <w:p w:rsidR="00152D0D" w:rsidRDefault="00983EB7" w:rsidP="00152D0D">
      <w:pPr>
        <w:tabs>
          <w:tab w:val="left" w:pos="1061"/>
        </w:tabs>
        <w:spacing w:line="480" w:lineRule="auto"/>
        <w:ind w:right="824"/>
        <w:rPr>
          <w:b/>
          <w:sz w:val="32"/>
          <w:szCs w:val="32"/>
        </w:rPr>
      </w:pPr>
      <w:r>
        <w:rPr>
          <w:b/>
          <w:sz w:val="32"/>
          <w:szCs w:val="32"/>
        </w:rPr>
        <w:t>3.3.3. Temperature Sensor</w:t>
      </w:r>
    </w:p>
    <w:p w:rsidR="00983EB7" w:rsidRPr="00983EB7" w:rsidRDefault="00983EB7" w:rsidP="00983EB7">
      <w:pPr>
        <w:pStyle w:val="BodyText"/>
        <w:spacing w:before="160" w:line="480" w:lineRule="auto"/>
        <w:ind w:left="340" w:right="819" w:firstLine="360"/>
        <w:jc w:val="both"/>
      </w:pPr>
      <w:r w:rsidRPr="00983EB7">
        <w:t xml:space="preserve">Temperature sensor is a device which is designed specifically to measure </w:t>
      </w:r>
      <w:r w:rsidRPr="00983EB7">
        <w:lastRenderedPageBreak/>
        <w:t>the hotness or coldness of an object. LM35 is a precision IC temperature sensor with its output proportional to the temperature (in °C). With LM35, the temperature can be measured more accurately than with a thermistor. It also possesses low self-heating and does not cause more than 0.1 °C temperature rise in still air. The operating temperature range is from -55°C to 150°C.The LM35’s low output impedance, linear output, and precise inherent calibration make interfacing to readout or control circuitry especially easy.</w:t>
      </w:r>
    </w:p>
    <w:p w:rsidR="00983EB7" w:rsidRPr="00983EB7" w:rsidRDefault="00983EB7" w:rsidP="00983EB7">
      <w:pPr>
        <w:pStyle w:val="BodyText"/>
        <w:spacing w:before="8"/>
      </w:pPr>
      <w:r w:rsidRPr="00983EB7">
        <w:rPr>
          <w:noProof/>
        </w:rPr>
        <w:drawing>
          <wp:anchor distT="0" distB="0" distL="0" distR="0" simplePos="0" relativeHeight="251660800" behindDoc="0" locked="0" layoutInCell="1" allowOverlap="1">
            <wp:simplePos x="0" y="0"/>
            <wp:positionH relativeFrom="page">
              <wp:posOffset>1143000</wp:posOffset>
            </wp:positionH>
            <wp:positionV relativeFrom="paragraph">
              <wp:posOffset>183515</wp:posOffset>
            </wp:positionV>
            <wp:extent cx="5692140" cy="371094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140" cy="3710940"/>
                    </a:xfrm>
                    <a:prstGeom prst="rect">
                      <a:avLst/>
                    </a:prstGeom>
                    <a:noFill/>
                  </pic:spPr>
                </pic:pic>
              </a:graphicData>
            </a:graphic>
            <wp14:sizeRelH relativeFrom="page">
              <wp14:pctWidth>0</wp14:pctWidth>
            </wp14:sizeRelH>
            <wp14:sizeRelV relativeFrom="page">
              <wp14:pctHeight>0</wp14:pctHeight>
            </wp14:sizeRelV>
          </wp:anchor>
        </w:drawing>
      </w:r>
    </w:p>
    <w:p w:rsidR="00983EB7" w:rsidRPr="00983EB7" w:rsidRDefault="00983EB7" w:rsidP="00983EB7">
      <w:pPr>
        <w:pStyle w:val="BodyText"/>
        <w:spacing w:before="7"/>
      </w:pPr>
    </w:p>
    <w:p w:rsidR="00983EB7" w:rsidRPr="00983EB7" w:rsidRDefault="00983EB7" w:rsidP="00983EB7">
      <w:pPr>
        <w:spacing w:before="1"/>
        <w:ind w:left="902" w:right="1019"/>
        <w:jc w:val="center"/>
        <w:rPr>
          <w:sz w:val="24"/>
          <w:szCs w:val="24"/>
        </w:rPr>
      </w:pPr>
      <w:r w:rsidRPr="00983EB7">
        <w:rPr>
          <w:sz w:val="24"/>
          <w:szCs w:val="24"/>
        </w:rPr>
        <w:t xml:space="preserve">(Ref: </w:t>
      </w:r>
      <w:hyperlink r:id="rId14" w:history="1">
        <w:r w:rsidRPr="00983EB7">
          <w:rPr>
            <w:rStyle w:val="Hyperlink"/>
            <w:rFonts w:eastAsiaTheme="minorEastAsia"/>
            <w:sz w:val="24"/>
            <w:szCs w:val="24"/>
            <w:u w:color="0000FF"/>
          </w:rPr>
          <w:t>http://www.instructables.com/id/LM35-Temperature-Sensor/</w:t>
        </w:r>
      </w:hyperlink>
      <w:r w:rsidRPr="00983EB7">
        <w:rPr>
          <w:sz w:val="24"/>
          <w:szCs w:val="24"/>
        </w:rPr>
        <w:t>)</w:t>
      </w:r>
    </w:p>
    <w:p w:rsidR="00983EB7" w:rsidRPr="00983EB7" w:rsidRDefault="00983EB7" w:rsidP="00983EB7">
      <w:pPr>
        <w:pStyle w:val="BodyText"/>
        <w:spacing w:before="1"/>
      </w:pPr>
    </w:p>
    <w:p w:rsidR="00983EB7" w:rsidRPr="00983EB7" w:rsidRDefault="00983EB7" w:rsidP="00983EB7">
      <w:pPr>
        <w:spacing w:before="91"/>
        <w:ind w:left="2381" w:right="2859"/>
        <w:jc w:val="center"/>
        <w:rPr>
          <w:i/>
          <w:sz w:val="24"/>
          <w:szCs w:val="24"/>
        </w:rPr>
      </w:pPr>
      <w:r w:rsidRPr="00983EB7">
        <w:rPr>
          <w:b/>
          <w:i/>
          <w:sz w:val="24"/>
          <w:szCs w:val="24"/>
        </w:rPr>
        <w:t xml:space="preserve">Figure 7: </w:t>
      </w:r>
      <w:r w:rsidRPr="00983EB7">
        <w:rPr>
          <w:i/>
          <w:sz w:val="24"/>
          <w:szCs w:val="24"/>
        </w:rPr>
        <w:t>Temperature Sensor</w:t>
      </w:r>
    </w:p>
    <w:p w:rsidR="00983EB7" w:rsidRPr="00983EB7" w:rsidRDefault="00983EB7" w:rsidP="00152D0D">
      <w:pPr>
        <w:tabs>
          <w:tab w:val="left" w:pos="1061"/>
        </w:tabs>
        <w:spacing w:line="480" w:lineRule="auto"/>
        <w:ind w:right="824"/>
        <w:rPr>
          <w:b/>
          <w:sz w:val="24"/>
          <w:szCs w:val="24"/>
        </w:rPr>
      </w:pPr>
    </w:p>
    <w:p w:rsidR="00152D0D" w:rsidRDefault="00983EB7">
      <w:pPr>
        <w:spacing w:before="9" w:line="260" w:lineRule="exact"/>
        <w:rPr>
          <w:b/>
          <w:sz w:val="32"/>
          <w:szCs w:val="32"/>
        </w:rPr>
      </w:pPr>
      <w:r w:rsidRPr="00983EB7">
        <w:rPr>
          <w:b/>
          <w:sz w:val="32"/>
          <w:szCs w:val="32"/>
        </w:rPr>
        <w:t>3.3.4 HUMIDITY SENSOR</w:t>
      </w:r>
    </w:p>
    <w:p w:rsidR="00983EB7" w:rsidRDefault="00983EB7">
      <w:pPr>
        <w:spacing w:before="9" w:line="260" w:lineRule="exact"/>
        <w:rPr>
          <w:b/>
          <w:sz w:val="32"/>
          <w:szCs w:val="32"/>
        </w:rPr>
      </w:pPr>
    </w:p>
    <w:p w:rsidR="00983EB7" w:rsidRDefault="00983EB7" w:rsidP="00983EB7">
      <w:pPr>
        <w:pStyle w:val="BodyText"/>
        <w:spacing w:before="160" w:line="480" w:lineRule="auto"/>
        <w:ind w:left="340" w:right="816" w:firstLine="360"/>
        <w:jc w:val="both"/>
      </w:pPr>
      <w:r>
        <w:t>A humidity sensor (or hygrometer) senses, measures and reports the relative humidity in the air.</w:t>
      </w:r>
      <w:r>
        <w:rPr>
          <w:spacing w:val="-11"/>
        </w:rPr>
        <w:t xml:space="preserve"> </w:t>
      </w:r>
      <w:r>
        <w:t>It</w:t>
      </w:r>
      <w:r>
        <w:rPr>
          <w:spacing w:val="-11"/>
        </w:rPr>
        <w:t xml:space="preserve"> </w:t>
      </w:r>
      <w:r>
        <w:t>therefore</w:t>
      </w:r>
      <w:r>
        <w:rPr>
          <w:spacing w:val="-12"/>
        </w:rPr>
        <w:t xml:space="preserve"> </w:t>
      </w:r>
      <w:r>
        <w:t>measures</w:t>
      </w:r>
      <w:r>
        <w:rPr>
          <w:spacing w:val="-11"/>
        </w:rPr>
        <w:t xml:space="preserve"> </w:t>
      </w:r>
      <w:r>
        <w:t>both</w:t>
      </w:r>
      <w:r>
        <w:rPr>
          <w:spacing w:val="-12"/>
        </w:rPr>
        <w:t xml:space="preserve"> </w:t>
      </w:r>
      <w:r>
        <w:t>moisture</w:t>
      </w:r>
      <w:r>
        <w:rPr>
          <w:spacing w:val="-14"/>
        </w:rPr>
        <w:t xml:space="preserve"> </w:t>
      </w:r>
      <w:r>
        <w:t>and</w:t>
      </w:r>
      <w:r>
        <w:rPr>
          <w:spacing w:val="-11"/>
        </w:rPr>
        <w:t xml:space="preserve"> </w:t>
      </w:r>
      <w:r>
        <w:t>air</w:t>
      </w:r>
      <w:r>
        <w:rPr>
          <w:spacing w:val="-12"/>
        </w:rPr>
        <w:t xml:space="preserve"> </w:t>
      </w:r>
      <w:r>
        <w:t>temperature.</w:t>
      </w:r>
      <w:r>
        <w:rPr>
          <w:spacing w:val="-13"/>
        </w:rPr>
        <w:t xml:space="preserve"> </w:t>
      </w:r>
      <w:r>
        <w:t>Relative</w:t>
      </w:r>
      <w:r>
        <w:rPr>
          <w:spacing w:val="-11"/>
        </w:rPr>
        <w:t xml:space="preserve"> </w:t>
      </w:r>
      <w:r>
        <w:t>humidity</w:t>
      </w:r>
      <w:r>
        <w:rPr>
          <w:spacing w:val="-18"/>
        </w:rPr>
        <w:t xml:space="preserve"> </w:t>
      </w:r>
      <w:r>
        <w:t>is</w:t>
      </w:r>
      <w:r>
        <w:rPr>
          <w:spacing w:val="-13"/>
        </w:rPr>
        <w:t xml:space="preserve"> </w:t>
      </w:r>
      <w:r>
        <w:t>the</w:t>
      </w:r>
      <w:r>
        <w:rPr>
          <w:spacing w:val="-14"/>
        </w:rPr>
        <w:t xml:space="preserve"> </w:t>
      </w:r>
      <w:r>
        <w:t>ratio</w:t>
      </w:r>
      <w:r>
        <w:rPr>
          <w:spacing w:val="-12"/>
        </w:rPr>
        <w:t xml:space="preserve"> </w:t>
      </w:r>
      <w:r>
        <w:t>of</w:t>
      </w:r>
      <w:r>
        <w:rPr>
          <w:spacing w:val="-12"/>
        </w:rPr>
        <w:t xml:space="preserve"> </w:t>
      </w:r>
      <w:r>
        <w:t>actual moisture in the air to the highest amount of moisture that can be held at that air temperature. The warmer</w:t>
      </w:r>
      <w:r>
        <w:rPr>
          <w:spacing w:val="-14"/>
        </w:rPr>
        <w:t xml:space="preserve"> </w:t>
      </w:r>
      <w:r>
        <w:t>the</w:t>
      </w:r>
      <w:r>
        <w:rPr>
          <w:spacing w:val="-14"/>
        </w:rPr>
        <w:t xml:space="preserve"> </w:t>
      </w:r>
      <w:r>
        <w:t>air</w:t>
      </w:r>
      <w:r>
        <w:rPr>
          <w:spacing w:val="-14"/>
        </w:rPr>
        <w:t xml:space="preserve"> </w:t>
      </w:r>
      <w:r>
        <w:t>temperature</w:t>
      </w:r>
      <w:r>
        <w:rPr>
          <w:spacing w:val="-15"/>
        </w:rPr>
        <w:t xml:space="preserve"> </w:t>
      </w:r>
      <w:r>
        <w:t>is,</w:t>
      </w:r>
      <w:r>
        <w:rPr>
          <w:spacing w:val="-13"/>
        </w:rPr>
        <w:t xml:space="preserve"> </w:t>
      </w:r>
      <w:r>
        <w:t>the</w:t>
      </w:r>
      <w:r>
        <w:rPr>
          <w:spacing w:val="-14"/>
        </w:rPr>
        <w:t xml:space="preserve"> </w:t>
      </w:r>
      <w:r>
        <w:t>more</w:t>
      </w:r>
      <w:r>
        <w:rPr>
          <w:spacing w:val="-15"/>
        </w:rPr>
        <w:t xml:space="preserve"> </w:t>
      </w:r>
      <w:r>
        <w:t>moisture</w:t>
      </w:r>
      <w:r>
        <w:rPr>
          <w:spacing w:val="-15"/>
        </w:rPr>
        <w:t xml:space="preserve"> </w:t>
      </w:r>
      <w:r>
        <w:t>it</w:t>
      </w:r>
      <w:r>
        <w:rPr>
          <w:spacing w:val="-15"/>
        </w:rPr>
        <w:t xml:space="preserve"> </w:t>
      </w:r>
      <w:r>
        <w:t>can</w:t>
      </w:r>
      <w:r>
        <w:rPr>
          <w:spacing w:val="-13"/>
        </w:rPr>
        <w:t xml:space="preserve"> </w:t>
      </w:r>
      <w:r>
        <w:t>hold.</w:t>
      </w:r>
      <w:r>
        <w:rPr>
          <w:spacing w:val="-13"/>
        </w:rPr>
        <w:t xml:space="preserve"> </w:t>
      </w:r>
      <w:r>
        <w:t>Humidity</w:t>
      </w:r>
      <w:r>
        <w:rPr>
          <w:spacing w:val="-21"/>
        </w:rPr>
        <w:t xml:space="preserve"> </w:t>
      </w:r>
      <w:r>
        <w:t>/</w:t>
      </w:r>
      <w:r>
        <w:rPr>
          <w:spacing w:val="-13"/>
        </w:rPr>
        <w:t xml:space="preserve"> </w:t>
      </w:r>
      <w:r>
        <w:t>dew</w:t>
      </w:r>
      <w:r>
        <w:rPr>
          <w:spacing w:val="-13"/>
        </w:rPr>
        <w:t xml:space="preserve"> </w:t>
      </w:r>
      <w:r>
        <w:lastRenderedPageBreak/>
        <w:t>sensors</w:t>
      </w:r>
      <w:r>
        <w:rPr>
          <w:spacing w:val="-14"/>
        </w:rPr>
        <w:t xml:space="preserve"> </w:t>
      </w:r>
      <w:r>
        <w:t>use</w:t>
      </w:r>
      <w:r>
        <w:rPr>
          <w:spacing w:val="-14"/>
        </w:rPr>
        <w:t xml:space="preserve"> </w:t>
      </w:r>
      <w:r>
        <w:t>capacitive measurement,</w:t>
      </w:r>
      <w:r>
        <w:rPr>
          <w:spacing w:val="-13"/>
        </w:rPr>
        <w:t xml:space="preserve"> </w:t>
      </w:r>
      <w:r>
        <w:t>which</w:t>
      </w:r>
      <w:r>
        <w:rPr>
          <w:spacing w:val="-12"/>
        </w:rPr>
        <w:t xml:space="preserve"> </w:t>
      </w:r>
      <w:r>
        <w:t>relies</w:t>
      </w:r>
      <w:r>
        <w:rPr>
          <w:spacing w:val="-13"/>
        </w:rPr>
        <w:t xml:space="preserve"> </w:t>
      </w:r>
      <w:r>
        <w:t>on</w:t>
      </w:r>
      <w:r>
        <w:rPr>
          <w:spacing w:val="-12"/>
        </w:rPr>
        <w:t xml:space="preserve"> </w:t>
      </w:r>
      <w:r>
        <w:t>electrical</w:t>
      </w:r>
      <w:r>
        <w:rPr>
          <w:spacing w:val="-13"/>
        </w:rPr>
        <w:t xml:space="preserve"> </w:t>
      </w:r>
      <w:r>
        <w:t>capacitance.</w:t>
      </w:r>
      <w:r>
        <w:rPr>
          <w:spacing w:val="-12"/>
        </w:rPr>
        <w:t xml:space="preserve"> </w:t>
      </w:r>
      <w:r>
        <w:t>Electrical</w:t>
      </w:r>
      <w:r>
        <w:rPr>
          <w:spacing w:val="-13"/>
        </w:rPr>
        <w:t xml:space="preserve"> </w:t>
      </w:r>
      <w:r>
        <w:t>capacity</w:t>
      </w:r>
      <w:r>
        <w:rPr>
          <w:spacing w:val="-17"/>
        </w:rPr>
        <w:t xml:space="preserve"> </w:t>
      </w:r>
      <w:r>
        <w:t>is</w:t>
      </w:r>
      <w:r>
        <w:rPr>
          <w:spacing w:val="-13"/>
        </w:rPr>
        <w:t xml:space="preserve"> </w:t>
      </w:r>
      <w:r>
        <w:t>the</w:t>
      </w:r>
      <w:r>
        <w:rPr>
          <w:spacing w:val="-13"/>
        </w:rPr>
        <w:t xml:space="preserve"> </w:t>
      </w:r>
      <w:r>
        <w:t>ability</w:t>
      </w:r>
      <w:r>
        <w:rPr>
          <w:spacing w:val="-18"/>
        </w:rPr>
        <w:t xml:space="preserve"> </w:t>
      </w:r>
      <w:r>
        <w:t>of</w:t>
      </w:r>
      <w:r>
        <w:rPr>
          <w:spacing w:val="-13"/>
        </w:rPr>
        <w:t xml:space="preserve"> </w:t>
      </w:r>
      <w:r>
        <w:t>two</w:t>
      </w:r>
      <w:r>
        <w:rPr>
          <w:spacing w:val="-12"/>
        </w:rPr>
        <w:t xml:space="preserve"> </w:t>
      </w:r>
      <w:r>
        <w:t>nearby electrical conductors to create an electrical field between them. The sensor is composed of two metal plates and contains a non-conductive polymer film between them. This film collects moisture from the air, which causes the voltage between the two plates to change. These voltage changes are converted into digital readings showing the level of moisture in the</w:t>
      </w:r>
      <w:r>
        <w:rPr>
          <w:spacing w:val="-5"/>
        </w:rPr>
        <w:t xml:space="preserve"> </w:t>
      </w:r>
      <w:r>
        <w:t>air.</w:t>
      </w:r>
    </w:p>
    <w:p w:rsidR="00983EB7" w:rsidRDefault="00983EB7" w:rsidP="00983EB7">
      <w:pPr>
        <w:pStyle w:val="BodyText"/>
        <w:ind w:left="2182"/>
        <w:rPr>
          <w:sz w:val="20"/>
        </w:rPr>
      </w:pPr>
      <w:r>
        <w:rPr>
          <w:noProof/>
          <w:sz w:val="20"/>
        </w:rPr>
        <w:drawing>
          <wp:inline distT="0" distB="0" distL="0" distR="0">
            <wp:extent cx="38354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5400" cy="2882900"/>
                    </a:xfrm>
                    <a:prstGeom prst="rect">
                      <a:avLst/>
                    </a:prstGeom>
                    <a:noFill/>
                    <a:ln>
                      <a:noFill/>
                    </a:ln>
                  </pic:spPr>
                </pic:pic>
              </a:graphicData>
            </a:graphic>
          </wp:inline>
        </w:drawing>
      </w:r>
    </w:p>
    <w:p w:rsidR="00983EB7" w:rsidRDefault="00983EB7" w:rsidP="00983EB7">
      <w:pPr>
        <w:pStyle w:val="BodyText"/>
        <w:rPr>
          <w:sz w:val="26"/>
        </w:rPr>
      </w:pPr>
    </w:p>
    <w:p w:rsidR="00983EB7" w:rsidRDefault="00983EB7" w:rsidP="00983EB7">
      <w:pPr>
        <w:pStyle w:val="BodyText"/>
        <w:rPr>
          <w:sz w:val="26"/>
        </w:rPr>
      </w:pPr>
    </w:p>
    <w:p w:rsidR="00983EB7" w:rsidRDefault="00983EB7" w:rsidP="00983EB7">
      <w:pPr>
        <w:pStyle w:val="BodyText"/>
        <w:spacing w:before="5"/>
        <w:rPr>
          <w:sz w:val="27"/>
        </w:rPr>
      </w:pPr>
    </w:p>
    <w:p w:rsidR="00983EB7" w:rsidRDefault="00983EB7" w:rsidP="00983EB7">
      <w:pPr>
        <w:spacing w:before="1"/>
        <w:ind w:left="901" w:right="1019"/>
        <w:jc w:val="center"/>
      </w:pPr>
      <w:r>
        <w:t xml:space="preserve">(Ref: </w:t>
      </w:r>
      <w:hyperlink r:id="rId16" w:history="1">
        <w:r>
          <w:rPr>
            <w:rStyle w:val="Hyperlink"/>
            <w:rFonts w:eastAsiaTheme="minorEastAsia"/>
            <w:u w:color="0000FF"/>
          </w:rPr>
          <w:t>http://erltech.com/product/shop/dht11-temperature-and-humidity-sensor-module/</w:t>
        </w:r>
      </w:hyperlink>
      <w:r>
        <w:t>)</w:t>
      </w:r>
    </w:p>
    <w:p w:rsidR="00983EB7" w:rsidRDefault="00983EB7" w:rsidP="00983EB7">
      <w:pPr>
        <w:pStyle w:val="BodyText"/>
        <w:spacing w:before="1"/>
        <w:rPr>
          <w:sz w:val="12"/>
        </w:rPr>
      </w:pPr>
    </w:p>
    <w:p w:rsidR="00983EB7" w:rsidRDefault="00983EB7" w:rsidP="00983EB7">
      <w:pPr>
        <w:spacing w:before="91"/>
        <w:ind w:left="2381" w:right="2858"/>
        <w:jc w:val="center"/>
        <w:rPr>
          <w:i/>
        </w:rPr>
      </w:pPr>
      <w:r>
        <w:rPr>
          <w:b/>
          <w:i/>
        </w:rPr>
        <w:t xml:space="preserve">Figure 10: </w:t>
      </w:r>
      <w:r>
        <w:rPr>
          <w:i/>
        </w:rPr>
        <w:t>Humidity Sensor</w:t>
      </w:r>
    </w:p>
    <w:p w:rsidR="00983EB7" w:rsidRPr="00983EB7" w:rsidRDefault="00983EB7">
      <w:pPr>
        <w:spacing w:before="9" w:line="260" w:lineRule="exact"/>
        <w:rPr>
          <w:b/>
          <w:sz w:val="32"/>
          <w:szCs w:val="32"/>
        </w:rPr>
      </w:pPr>
    </w:p>
    <w:p w:rsidR="00983EB7" w:rsidRDefault="00983EB7">
      <w:pPr>
        <w:spacing w:before="32" w:line="480" w:lineRule="auto"/>
        <w:ind w:left="100" w:right="1918"/>
        <w:jc w:val="both"/>
        <w:rPr>
          <w:b/>
          <w:sz w:val="32"/>
          <w:szCs w:val="32"/>
        </w:rPr>
      </w:pPr>
      <w:r w:rsidRPr="00B62E3A">
        <w:rPr>
          <w:b/>
          <w:sz w:val="32"/>
          <w:szCs w:val="32"/>
        </w:rPr>
        <w:t>3.3.5. HEART RATE SENSOR</w:t>
      </w:r>
    </w:p>
    <w:p w:rsidR="00B62E3A" w:rsidRPr="00B62E3A" w:rsidRDefault="00B62E3A" w:rsidP="00B62E3A">
      <w:pPr>
        <w:pStyle w:val="NormalWeb"/>
        <w:shd w:val="clear" w:color="auto" w:fill="FFFFFF"/>
        <w:spacing w:before="0" w:beforeAutospacing="0" w:after="360" w:afterAutospacing="0" w:line="360" w:lineRule="auto"/>
        <w:jc w:val="both"/>
        <w:textAlignment w:val="baseline"/>
        <w:rPr>
          <w:color w:val="333333"/>
          <w:sz w:val="27"/>
          <w:szCs w:val="27"/>
        </w:rPr>
      </w:pPr>
      <w:r w:rsidRPr="00B62E3A">
        <w:rPr>
          <w:color w:val="333333"/>
          <w:sz w:val="27"/>
          <w:szCs w:val="27"/>
        </w:rPr>
        <w:t>An alternate name of this sensor is heartbeat sensor or heart rate sensor. The working of this sensor can be done by connecting it from the fingertip or human ear to Arduino board. So that heart rate can be easily calculated.</w:t>
      </w:r>
    </w:p>
    <w:p w:rsidR="00B62E3A" w:rsidRPr="00B62E3A" w:rsidRDefault="00B62E3A" w:rsidP="00B62E3A">
      <w:pPr>
        <w:pStyle w:val="Heading3"/>
        <w:numPr>
          <w:ilvl w:val="0"/>
          <w:numId w:val="0"/>
        </w:numPr>
        <w:shd w:val="clear" w:color="auto" w:fill="FFFFFF"/>
        <w:spacing w:before="0" w:after="150" w:line="360" w:lineRule="auto"/>
        <w:textAlignment w:val="baseline"/>
        <w:rPr>
          <w:rFonts w:ascii="Times New Roman" w:hAnsi="Times New Roman" w:cs="Times New Roman"/>
          <w:color w:val="333333"/>
          <w:sz w:val="33"/>
          <w:szCs w:val="33"/>
        </w:rPr>
      </w:pPr>
      <w:r w:rsidRPr="00B62E3A">
        <w:rPr>
          <w:rFonts w:ascii="Times New Roman" w:hAnsi="Times New Roman" w:cs="Times New Roman"/>
          <w:color w:val="333333"/>
          <w:sz w:val="33"/>
          <w:szCs w:val="33"/>
        </w:rPr>
        <w:t>Pulse Sensor Specifications</w:t>
      </w:r>
    </w:p>
    <w:p w:rsidR="00B62E3A" w:rsidRPr="00B62E3A" w:rsidRDefault="00B62E3A" w:rsidP="00B62E3A">
      <w:pPr>
        <w:pStyle w:val="NormalWeb"/>
        <w:shd w:val="clear" w:color="auto" w:fill="FFFFFF"/>
        <w:spacing w:before="0" w:beforeAutospacing="0" w:after="360" w:afterAutospacing="0" w:line="360" w:lineRule="auto"/>
        <w:textAlignment w:val="baseline"/>
        <w:rPr>
          <w:color w:val="333333"/>
          <w:sz w:val="27"/>
          <w:szCs w:val="27"/>
        </w:rPr>
      </w:pPr>
      <w:r w:rsidRPr="00B62E3A">
        <w:rPr>
          <w:color w:val="333333"/>
          <w:sz w:val="27"/>
          <w:szCs w:val="27"/>
        </w:rPr>
        <w:t>The main specifications of this sensor mainly include the following.</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This is a hear beat detecting and biometric pulse rate sensor</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lastRenderedPageBreak/>
        <w:t>Its diameter is 0.625</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Its thickness is 0.125</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The operating voltage is ranges +5V otherwise +3.3V</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This is a plug and play type sensor</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The current utilization is 4mA</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Includes the circuits like Amplification &amp; Noise cancellation</w:t>
      </w:r>
    </w:p>
    <w:p w:rsidR="00B62E3A" w:rsidRPr="00B62E3A" w:rsidRDefault="00B62E3A" w:rsidP="00B62E3A">
      <w:pPr>
        <w:numPr>
          <w:ilvl w:val="0"/>
          <w:numId w:val="7"/>
        </w:numPr>
        <w:shd w:val="clear" w:color="auto" w:fill="FFFFFF"/>
        <w:spacing w:line="360" w:lineRule="auto"/>
        <w:ind w:left="300"/>
        <w:textAlignment w:val="baseline"/>
        <w:rPr>
          <w:color w:val="333333"/>
          <w:sz w:val="27"/>
          <w:szCs w:val="27"/>
        </w:rPr>
      </w:pPr>
      <w:r w:rsidRPr="00B62E3A">
        <w:rPr>
          <w:color w:val="333333"/>
          <w:sz w:val="27"/>
          <w:szCs w:val="27"/>
        </w:rPr>
        <w:t>This pulse sensor is not approved by the FDA or medical. So it is used in student-level projects, not for the commercial purpose in health issues applications.</w:t>
      </w:r>
    </w:p>
    <w:p w:rsidR="00B62E3A" w:rsidRPr="00B62E3A" w:rsidRDefault="00B62E3A" w:rsidP="00B62E3A">
      <w:pPr>
        <w:pStyle w:val="Heading3"/>
        <w:numPr>
          <w:ilvl w:val="0"/>
          <w:numId w:val="0"/>
        </w:numPr>
        <w:shd w:val="clear" w:color="auto" w:fill="FFFFFF"/>
        <w:spacing w:before="0" w:after="150" w:line="360" w:lineRule="auto"/>
        <w:textAlignment w:val="baseline"/>
        <w:rPr>
          <w:rFonts w:ascii="Times New Roman" w:hAnsi="Times New Roman" w:cs="Times New Roman"/>
          <w:color w:val="333333"/>
          <w:sz w:val="33"/>
          <w:szCs w:val="33"/>
        </w:rPr>
      </w:pPr>
      <w:r w:rsidRPr="00B62E3A">
        <w:rPr>
          <w:rFonts w:ascii="Times New Roman" w:hAnsi="Times New Roman" w:cs="Times New Roman"/>
          <w:color w:val="333333"/>
          <w:sz w:val="33"/>
          <w:szCs w:val="33"/>
        </w:rPr>
        <w:t>Pin Configuration</w:t>
      </w:r>
    </w:p>
    <w:p w:rsidR="00B62E3A" w:rsidRPr="00B62E3A" w:rsidRDefault="00B62E3A" w:rsidP="00B62E3A">
      <w:pPr>
        <w:pStyle w:val="NormalWeb"/>
        <w:shd w:val="clear" w:color="auto" w:fill="FFFFFF"/>
        <w:spacing w:before="0" w:beforeAutospacing="0" w:after="360" w:afterAutospacing="0" w:line="360" w:lineRule="auto"/>
        <w:textAlignment w:val="baseline"/>
        <w:rPr>
          <w:color w:val="333333"/>
          <w:sz w:val="27"/>
          <w:szCs w:val="27"/>
        </w:rPr>
      </w:pPr>
      <w:r w:rsidRPr="00B62E3A">
        <w:rPr>
          <w:color w:val="333333"/>
          <w:sz w:val="27"/>
          <w:szCs w:val="27"/>
        </w:rPr>
        <w:t>The heartbeat sensor includes three pins which discussed below.</w:t>
      </w:r>
    </w:p>
    <w:p w:rsidR="00B62E3A" w:rsidRPr="00B62E3A" w:rsidRDefault="00B62E3A" w:rsidP="00B62E3A">
      <w:pPr>
        <w:spacing w:line="360" w:lineRule="auto"/>
        <w:rPr>
          <w:sz w:val="24"/>
          <w:szCs w:val="24"/>
        </w:rPr>
      </w:pPr>
      <w:r w:rsidRPr="00B62E3A">
        <w:rPr>
          <w:noProof/>
        </w:rPr>
        <w:drawing>
          <wp:inline distT="0" distB="0" distL="0" distR="0">
            <wp:extent cx="2095500" cy="3028950"/>
            <wp:effectExtent l="0" t="0" r="0" b="0"/>
            <wp:docPr id="5" name="Picture 5" descr="pulse-sensor-pin-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lse-sensor-pin-config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3028950"/>
                    </a:xfrm>
                    <a:prstGeom prst="rect">
                      <a:avLst/>
                    </a:prstGeom>
                    <a:noFill/>
                    <a:ln>
                      <a:noFill/>
                    </a:ln>
                  </pic:spPr>
                </pic:pic>
              </a:graphicData>
            </a:graphic>
          </wp:inline>
        </w:drawing>
      </w:r>
      <w:r w:rsidRPr="00B62E3A">
        <w:t>pulse-sensor-pin-configuration</w:t>
      </w:r>
    </w:p>
    <w:p w:rsidR="00B62E3A" w:rsidRPr="00B62E3A" w:rsidRDefault="00B62E3A" w:rsidP="00B62E3A">
      <w:pPr>
        <w:numPr>
          <w:ilvl w:val="0"/>
          <w:numId w:val="8"/>
        </w:numPr>
        <w:shd w:val="clear" w:color="auto" w:fill="FFFFFF"/>
        <w:spacing w:line="360" w:lineRule="auto"/>
        <w:ind w:left="300"/>
        <w:textAlignment w:val="baseline"/>
        <w:rPr>
          <w:color w:val="333333"/>
          <w:sz w:val="27"/>
          <w:szCs w:val="27"/>
        </w:rPr>
      </w:pPr>
      <w:r w:rsidRPr="00B62E3A">
        <w:rPr>
          <w:color w:val="333333"/>
          <w:sz w:val="27"/>
          <w:szCs w:val="27"/>
        </w:rPr>
        <w:t>Pin-1 (GND): Black Color Wire – It is connected to the GND terminal of the system.</w:t>
      </w:r>
    </w:p>
    <w:p w:rsidR="00B62E3A" w:rsidRPr="00B62E3A" w:rsidRDefault="00B62E3A" w:rsidP="00B62E3A">
      <w:pPr>
        <w:numPr>
          <w:ilvl w:val="0"/>
          <w:numId w:val="8"/>
        </w:numPr>
        <w:shd w:val="clear" w:color="auto" w:fill="FFFFFF"/>
        <w:spacing w:line="360" w:lineRule="auto"/>
        <w:ind w:left="300"/>
        <w:textAlignment w:val="baseline"/>
        <w:rPr>
          <w:color w:val="333333"/>
          <w:sz w:val="27"/>
          <w:szCs w:val="27"/>
        </w:rPr>
      </w:pPr>
      <w:r w:rsidRPr="00B62E3A">
        <w:rPr>
          <w:color w:val="333333"/>
          <w:sz w:val="27"/>
          <w:szCs w:val="27"/>
        </w:rPr>
        <w:t>Pin-2 (VCC): Red Color Wire – It is connected to the supply voltage ( +5V otherwise +3.3V) of the system.</w:t>
      </w:r>
    </w:p>
    <w:p w:rsidR="00B62E3A" w:rsidRDefault="00B62E3A" w:rsidP="00B62E3A">
      <w:pPr>
        <w:numPr>
          <w:ilvl w:val="0"/>
          <w:numId w:val="8"/>
        </w:numPr>
        <w:shd w:val="clear" w:color="auto" w:fill="FFFFFF"/>
        <w:spacing w:line="360" w:lineRule="auto"/>
        <w:ind w:left="300"/>
        <w:textAlignment w:val="baseline"/>
        <w:rPr>
          <w:color w:val="333333"/>
          <w:sz w:val="27"/>
          <w:szCs w:val="27"/>
        </w:rPr>
      </w:pPr>
      <w:r w:rsidRPr="00B62E3A">
        <w:rPr>
          <w:color w:val="333333"/>
          <w:sz w:val="27"/>
          <w:szCs w:val="27"/>
        </w:rPr>
        <w:t>Pin-3 (Signal): Purple Color Wire – It is connected to the pulsating o/p signal</w:t>
      </w:r>
    </w:p>
    <w:p w:rsidR="00797A6B" w:rsidRPr="00B62E3A" w:rsidRDefault="00797A6B" w:rsidP="00797A6B">
      <w:pPr>
        <w:shd w:val="clear" w:color="auto" w:fill="FFFFFF"/>
        <w:spacing w:line="360" w:lineRule="auto"/>
        <w:ind w:left="300"/>
        <w:textAlignment w:val="baseline"/>
        <w:rPr>
          <w:color w:val="333333"/>
          <w:sz w:val="27"/>
          <w:szCs w:val="27"/>
        </w:rPr>
      </w:pPr>
    </w:p>
    <w:p w:rsidR="00B62E3A" w:rsidRDefault="00B62E3A">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pPr>
        <w:spacing w:before="32" w:line="480" w:lineRule="auto"/>
        <w:ind w:left="100" w:right="1918"/>
        <w:jc w:val="both"/>
        <w:rPr>
          <w:b/>
          <w:sz w:val="32"/>
          <w:szCs w:val="32"/>
        </w:rPr>
      </w:pPr>
    </w:p>
    <w:p w:rsidR="00797A6B" w:rsidRDefault="00797A6B" w:rsidP="00797A6B">
      <w:pPr>
        <w:spacing w:before="32" w:line="480" w:lineRule="auto"/>
        <w:ind w:left="100" w:right="1918"/>
        <w:jc w:val="both"/>
        <w:rPr>
          <w:b/>
          <w:sz w:val="32"/>
          <w:szCs w:val="32"/>
        </w:rPr>
      </w:pPr>
      <w:r w:rsidRPr="00B62E3A">
        <w:rPr>
          <w:b/>
          <w:sz w:val="32"/>
          <w:szCs w:val="32"/>
        </w:rPr>
        <w:t>3.3.</w:t>
      </w:r>
      <w:r>
        <w:rPr>
          <w:b/>
          <w:sz w:val="32"/>
          <w:szCs w:val="32"/>
        </w:rPr>
        <w:t>6</w:t>
      </w:r>
      <w:r w:rsidRPr="00B62E3A">
        <w:rPr>
          <w:b/>
          <w:sz w:val="32"/>
          <w:szCs w:val="32"/>
        </w:rPr>
        <w:t xml:space="preserve">. </w:t>
      </w:r>
      <w:r>
        <w:rPr>
          <w:b/>
          <w:sz w:val="32"/>
          <w:szCs w:val="32"/>
        </w:rPr>
        <w:t>LIQUID CRYSTAL DISPLAY(LCD)</w:t>
      </w:r>
    </w:p>
    <w:p w:rsidR="00797A6B" w:rsidRPr="00797A6B" w:rsidRDefault="00797A6B" w:rsidP="00797A6B">
      <w:pPr>
        <w:pStyle w:val="NormalWeb"/>
        <w:shd w:val="clear" w:color="auto" w:fill="FFFFFF"/>
        <w:spacing w:before="0" w:beforeAutospacing="0" w:after="0" w:afterAutospacing="0" w:line="435" w:lineRule="atLeast"/>
        <w:jc w:val="both"/>
        <w:textAlignment w:val="baseline"/>
        <w:rPr>
          <w:color w:val="333333"/>
          <w:sz w:val="28"/>
          <w:szCs w:val="28"/>
        </w:rPr>
      </w:pPr>
      <w:r w:rsidRPr="00797A6B">
        <w:rPr>
          <w:color w:val="333333"/>
          <w:sz w:val="28"/>
          <w:szCs w:val="28"/>
        </w:rPr>
        <w:t>The term </w:t>
      </w:r>
      <w:hyperlink r:id="rId18" w:tgtFrame="_blank" w:history="1">
        <w:r w:rsidRPr="00797A6B">
          <w:rPr>
            <w:rStyle w:val="Hyperlink"/>
            <w:rFonts w:eastAsiaTheme="majorEastAsia"/>
            <w:color w:val="E03800"/>
            <w:sz w:val="28"/>
            <w:szCs w:val="28"/>
            <w:bdr w:val="none" w:sz="0" w:space="0" w:color="auto" w:frame="1"/>
          </w:rPr>
          <w:t>LCD stands for liquid crystal display</w:t>
        </w:r>
      </w:hyperlink>
      <w:r w:rsidRPr="00797A6B">
        <w:rPr>
          <w:color w:val="333333"/>
          <w:sz w:val="28"/>
          <w:szCs w:val="28"/>
        </w:rPr>
        <w:t>. It is one kind of electronic display module used in an extensive range of applications like various circuits &amp; devices like mobile phones, calculators, computers, TV sets, etc. These displays are mainly preferred for multi-segment </w:t>
      </w:r>
      <w:hyperlink r:id="rId19" w:tgtFrame="_blank" w:history="1">
        <w:r w:rsidRPr="00797A6B">
          <w:rPr>
            <w:rStyle w:val="Hyperlink"/>
            <w:rFonts w:eastAsiaTheme="majorEastAsia"/>
            <w:color w:val="E03800"/>
            <w:sz w:val="28"/>
            <w:szCs w:val="28"/>
            <w:bdr w:val="none" w:sz="0" w:space="0" w:color="auto" w:frame="1"/>
          </w:rPr>
          <w:t>light-emitting diodes</w:t>
        </w:r>
      </w:hyperlink>
      <w:r w:rsidRPr="00797A6B">
        <w:rPr>
          <w:color w:val="333333"/>
          <w:sz w:val="28"/>
          <w:szCs w:val="28"/>
        </w:rPr>
        <w:t> and seven segments. The main benefits of using this module are inexpensive; simply programmable, animations, and there are no limitations for displaying custom characters, special and even animations, etc.</w:t>
      </w:r>
    </w:p>
    <w:p w:rsidR="00797A6B" w:rsidRPr="00797A6B" w:rsidRDefault="00797A6B" w:rsidP="00797A6B">
      <w:pPr>
        <w:spacing w:before="32" w:line="480" w:lineRule="auto"/>
        <w:ind w:left="2160" w:right="1918"/>
        <w:jc w:val="both"/>
        <w:rPr>
          <w:b/>
          <w:sz w:val="28"/>
          <w:szCs w:val="28"/>
        </w:rPr>
      </w:pPr>
      <w:r w:rsidRPr="00797A6B">
        <w:rPr>
          <w:noProof/>
          <w:sz w:val="28"/>
          <w:szCs w:val="28"/>
        </w:rPr>
        <w:drawing>
          <wp:inline distT="0" distB="0" distL="0" distR="0">
            <wp:extent cx="4572000" cy="2857500"/>
            <wp:effectExtent l="0" t="0" r="0" b="0"/>
            <wp:docPr id="7" name="Picture 7" descr="16X2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LC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857500"/>
                    </a:xfrm>
                    <a:prstGeom prst="rect">
                      <a:avLst/>
                    </a:prstGeom>
                    <a:noFill/>
                    <a:ln>
                      <a:noFill/>
                    </a:ln>
                  </pic:spPr>
                </pic:pic>
              </a:graphicData>
            </a:graphic>
          </wp:inline>
        </w:drawing>
      </w:r>
      <w:r w:rsidRPr="00797A6B">
        <w:rPr>
          <w:sz w:val="28"/>
          <w:szCs w:val="28"/>
        </w:rPr>
        <w:t xml:space="preserve">     </w:t>
      </w:r>
    </w:p>
    <w:p w:rsidR="00797A6B" w:rsidRPr="00797A6B" w:rsidRDefault="00797A6B" w:rsidP="00797A6B">
      <w:pPr>
        <w:pStyle w:val="Heading3"/>
        <w:numPr>
          <w:ilvl w:val="0"/>
          <w:numId w:val="0"/>
        </w:numPr>
        <w:shd w:val="clear" w:color="auto" w:fill="FFFFFF"/>
        <w:spacing w:before="0" w:after="150"/>
        <w:jc w:val="both"/>
        <w:textAlignment w:val="baseline"/>
        <w:rPr>
          <w:rFonts w:ascii="Times New Roman" w:hAnsi="Times New Roman" w:cs="Times New Roman"/>
          <w:color w:val="333333"/>
          <w:sz w:val="28"/>
          <w:szCs w:val="28"/>
        </w:rPr>
      </w:pPr>
      <w:r w:rsidRPr="00797A6B">
        <w:rPr>
          <w:rFonts w:ascii="Times New Roman" w:hAnsi="Times New Roman" w:cs="Times New Roman"/>
          <w:color w:val="333333"/>
          <w:sz w:val="28"/>
          <w:szCs w:val="28"/>
        </w:rPr>
        <w:t>LCD 16×2 Pin Diagram</w:t>
      </w:r>
    </w:p>
    <w:p w:rsidR="00797A6B" w:rsidRPr="00797A6B" w:rsidRDefault="00797A6B" w:rsidP="00797A6B">
      <w:pPr>
        <w:pStyle w:val="NormalWeb"/>
        <w:shd w:val="clear" w:color="auto" w:fill="FFFFFF"/>
        <w:spacing w:before="0" w:beforeAutospacing="0" w:after="360" w:afterAutospacing="0" w:line="435" w:lineRule="atLeast"/>
        <w:jc w:val="both"/>
        <w:textAlignment w:val="baseline"/>
        <w:rPr>
          <w:color w:val="333333"/>
          <w:sz w:val="28"/>
          <w:szCs w:val="28"/>
        </w:rPr>
      </w:pPr>
      <w:r w:rsidRPr="00797A6B">
        <w:rPr>
          <w:color w:val="333333"/>
          <w:sz w:val="28"/>
          <w:szCs w:val="28"/>
        </w:rPr>
        <w:t>The 16×2 LCD pinout is shown below.</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lastRenderedPageBreak/>
        <w:t>Pin1 (Ground/Source Pin): This is a GND pin of display, used to connect the GND terminal of the microcontroller unit or power source.</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Pin2 (VCC/Source Pin): This is the voltage supply pin of the display, used to connect the supply pin of the power source.</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Pin3 (V0/VEE/Control Pin): This pin regulates the difference of the display, used to connect a changeable POT that can supply 0 to 5V.</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Pin4 (Register Select/Control Pin): This pin toggles among command or data register, used to connect a microcontroller unit pin and obtains either 0 or 1(0 = data mode, and 1 = command mode).</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Pin5 (Read/Write/Control Pin): This pin toggles the display among the read or writes operation, and it is connected to a microcontroller unit pin to get either 0 or 1 (0 = Write Operation, and 1 = Read Operation).</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 6 (Enable/Control Pin): This pin should be held high to execute Read/Write process, and it is connected to the microcontroller unit &amp; constantly held high.</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Pins 7-14 (Data Pins): These pins are used to send data to the display. These pins are connected in two-wire modes like 4-wire mode and 8-wire mode. In 4-wire mode, only four pins are connected to the microcontroller unit like 0 to 3, whereas in 8-wire mode, 8-pins are connected to microcontroller unit like 0 to 7.</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Pin15 (+</w:t>
      </w:r>
      <w:proofErr w:type="spellStart"/>
      <w:r w:rsidRPr="00797A6B">
        <w:rPr>
          <w:color w:val="333333"/>
          <w:sz w:val="28"/>
          <w:szCs w:val="28"/>
        </w:rPr>
        <w:t>ve</w:t>
      </w:r>
      <w:proofErr w:type="spellEnd"/>
      <w:r w:rsidRPr="00797A6B">
        <w:rPr>
          <w:color w:val="333333"/>
          <w:sz w:val="28"/>
          <w:szCs w:val="28"/>
        </w:rPr>
        <w:t xml:space="preserve"> pin of the LED): This pin is connected to +5V</w:t>
      </w:r>
    </w:p>
    <w:p w:rsidR="00797A6B" w:rsidRPr="00797A6B" w:rsidRDefault="00797A6B" w:rsidP="00797A6B">
      <w:pPr>
        <w:numPr>
          <w:ilvl w:val="0"/>
          <w:numId w:val="9"/>
        </w:numPr>
        <w:shd w:val="clear" w:color="auto" w:fill="FFFFFF"/>
        <w:ind w:left="300"/>
        <w:jc w:val="both"/>
        <w:textAlignment w:val="baseline"/>
        <w:rPr>
          <w:color w:val="333333"/>
          <w:sz w:val="28"/>
          <w:szCs w:val="28"/>
        </w:rPr>
      </w:pPr>
      <w:r w:rsidRPr="00797A6B">
        <w:rPr>
          <w:color w:val="333333"/>
          <w:sz w:val="28"/>
          <w:szCs w:val="28"/>
        </w:rPr>
        <w:t>Pin 16 (-</w:t>
      </w:r>
      <w:proofErr w:type="spellStart"/>
      <w:r w:rsidRPr="00797A6B">
        <w:rPr>
          <w:color w:val="333333"/>
          <w:sz w:val="28"/>
          <w:szCs w:val="28"/>
        </w:rPr>
        <w:t>ve</w:t>
      </w:r>
      <w:proofErr w:type="spellEnd"/>
      <w:r w:rsidRPr="00797A6B">
        <w:rPr>
          <w:color w:val="333333"/>
          <w:sz w:val="28"/>
          <w:szCs w:val="28"/>
        </w:rPr>
        <w:t xml:space="preserve"> pin of the LED): This pin is connected to GND.</w:t>
      </w: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797A6B" w:rsidRDefault="00797A6B" w:rsidP="00797A6B">
      <w:pPr>
        <w:spacing w:before="32" w:line="480" w:lineRule="auto"/>
        <w:ind w:left="100" w:right="1918"/>
        <w:jc w:val="both"/>
        <w:rPr>
          <w:b/>
          <w:sz w:val="28"/>
          <w:szCs w:val="28"/>
        </w:rPr>
      </w:pPr>
    </w:p>
    <w:p w:rsidR="00797A6B" w:rsidRDefault="00797A6B" w:rsidP="00797A6B">
      <w:pPr>
        <w:spacing w:before="32" w:line="480" w:lineRule="auto"/>
        <w:ind w:left="100" w:right="1918"/>
        <w:jc w:val="both"/>
        <w:rPr>
          <w:b/>
          <w:sz w:val="28"/>
          <w:szCs w:val="28"/>
        </w:rPr>
      </w:pPr>
    </w:p>
    <w:p w:rsidR="00797A6B" w:rsidRPr="00E55393" w:rsidRDefault="00797A6B" w:rsidP="00E55393">
      <w:pPr>
        <w:spacing w:before="32" w:line="480" w:lineRule="auto"/>
        <w:ind w:left="100" w:right="1918"/>
        <w:jc w:val="both"/>
        <w:rPr>
          <w:b/>
          <w:sz w:val="36"/>
          <w:szCs w:val="36"/>
        </w:rPr>
      </w:pPr>
      <w:r w:rsidRPr="00E55393">
        <w:rPr>
          <w:b/>
          <w:sz w:val="36"/>
          <w:szCs w:val="36"/>
        </w:rPr>
        <w:t>3.3.7. I2C MODULE</w:t>
      </w:r>
    </w:p>
    <w:p w:rsidR="00797A6B" w:rsidRPr="00797A6B" w:rsidRDefault="00797A6B" w:rsidP="00797A6B">
      <w:pPr>
        <w:pStyle w:val="BodyText"/>
        <w:rPr>
          <w:sz w:val="28"/>
          <w:szCs w:val="28"/>
        </w:rPr>
      </w:pPr>
      <w:r w:rsidRPr="00797A6B">
        <w:rPr>
          <w:rFonts w:eastAsia="Microsoft YaHei"/>
          <w:sz w:val="28"/>
          <w:szCs w:val="28"/>
        </w:rPr>
        <w:t>This is an 16x2 LCD display screen with I2C interface. It is able to display 16x2 characters on 2 lines, white characters on blue background.</w:t>
      </w:r>
    </w:p>
    <w:p w:rsidR="00797A6B" w:rsidRPr="00797A6B" w:rsidRDefault="00797A6B" w:rsidP="00797A6B">
      <w:pPr>
        <w:pStyle w:val="BodyText"/>
        <w:rPr>
          <w:sz w:val="28"/>
          <w:szCs w:val="28"/>
        </w:rPr>
      </w:pPr>
      <w:r w:rsidRPr="00797A6B">
        <w:rPr>
          <w:rFonts w:eastAsia="Microsoft YaHei"/>
          <w:sz w:val="28"/>
          <w:szCs w:val="28"/>
        </w:rPr>
        <w:t>Usually, Arduino LCD display projects will run out of pin resources easily, especially with </w:t>
      </w:r>
      <w:hyperlink r:id="rId21" w:history="1">
        <w:r w:rsidRPr="00797A6B">
          <w:rPr>
            <w:rStyle w:val="Hyperlink"/>
            <w:rFonts w:eastAsia="Microsoft YaHei"/>
            <w:color w:val="000000" w:themeColor="text1"/>
            <w:sz w:val="28"/>
            <w:szCs w:val="28"/>
          </w:rPr>
          <w:t>Arduino Uno</w:t>
        </w:r>
      </w:hyperlink>
      <w:r w:rsidRPr="00797A6B">
        <w:rPr>
          <w:rFonts w:eastAsia="Microsoft YaHei"/>
          <w:sz w:val="28"/>
          <w:szCs w:val="28"/>
        </w:rPr>
        <w:t>. And it is also very complicated with the wire soldering and connection.</w:t>
      </w:r>
    </w:p>
    <w:p w:rsidR="00797A6B" w:rsidRPr="00797A6B" w:rsidRDefault="00797A6B" w:rsidP="00797A6B">
      <w:pPr>
        <w:pStyle w:val="BodyText"/>
        <w:rPr>
          <w:sz w:val="28"/>
          <w:szCs w:val="28"/>
        </w:rPr>
      </w:pPr>
      <w:r w:rsidRPr="00797A6B">
        <w:rPr>
          <w:rFonts w:eastAsia="Microsoft YaHei"/>
          <w:sz w:val="28"/>
          <w:szCs w:val="28"/>
        </w:rPr>
        <w:t>This I2C 16x2 Arduino LCD Screen is using an I2C communication interface. It means it only needs 4 pins for the </w:t>
      </w:r>
      <w:hyperlink r:id="rId22" w:tgtFrame="_blank" w:history="1">
        <w:r w:rsidRPr="00797A6B">
          <w:rPr>
            <w:rStyle w:val="Hyperlink"/>
            <w:rFonts w:eastAsia="Microsoft YaHei"/>
            <w:color w:val="000000" w:themeColor="text1"/>
            <w:sz w:val="28"/>
            <w:szCs w:val="28"/>
          </w:rPr>
          <w:t>LCD</w:t>
        </w:r>
      </w:hyperlink>
      <w:r w:rsidRPr="00797A6B">
        <w:rPr>
          <w:rFonts w:eastAsia="Microsoft YaHei"/>
          <w:sz w:val="28"/>
          <w:szCs w:val="28"/>
        </w:rPr>
        <w:t> display: VCC, GND, SDA, SCL. It will saves at least 4 digital / analog pins on </w:t>
      </w:r>
      <w:hyperlink r:id="rId23" w:history="1">
        <w:r w:rsidRPr="00797A6B">
          <w:rPr>
            <w:rStyle w:val="Hyperlink"/>
            <w:rFonts w:eastAsia="Microsoft YaHei"/>
            <w:color w:val="000000" w:themeColor="text1"/>
            <w:sz w:val="28"/>
            <w:szCs w:val="28"/>
          </w:rPr>
          <w:t>Arduino</w:t>
        </w:r>
      </w:hyperlink>
      <w:r w:rsidRPr="00797A6B">
        <w:rPr>
          <w:rFonts w:eastAsia="Microsoft YaHei"/>
          <w:sz w:val="28"/>
          <w:szCs w:val="28"/>
        </w:rPr>
        <w:t>. All connector are standard XH2.54 (Breadboard type). You can connect with </w:t>
      </w:r>
      <w:hyperlink r:id="rId24" w:tgtFrame="_blank" w:history="1">
        <w:r w:rsidRPr="00797A6B">
          <w:rPr>
            <w:rStyle w:val="Hyperlink"/>
            <w:rFonts w:eastAsia="Microsoft YaHei"/>
            <w:color w:val="000000" w:themeColor="text1"/>
            <w:sz w:val="28"/>
            <w:szCs w:val="28"/>
          </w:rPr>
          <w:t>jumper wire</w:t>
        </w:r>
      </w:hyperlink>
      <w:r w:rsidRPr="00797A6B">
        <w:rPr>
          <w:rFonts w:eastAsia="Microsoft YaHei"/>
          <w:sz w:val="28"/>
          <w:szCs w:val="28"/>
        </w:rPr>
        <w:t> directly.</w:t>
      </w:r>
    </w:p>
    <w:p w:rsidR="00797A6B" w:rsidRPr="00797A6B" w:rsidRDefault="00797A6B" w:rsidP="00797A6B">
      <w:pPr>
        <w:shd w:val="clear" w:color="auto" w:fill="EEEEEE"/>
        <w:jc w:val="center"/>
        <w:rPr>
          <w:color w:val="535353"/>
          <w:sz w:val="28"/>
          <w:szCs w:val="28"/>
        </w:rPr>
      </w:pPr>
      <w:r w:rsidRPr="00797A6B">
        <w:rPr>
          <w:noProof/>
          <w:color w:val="535353"/>
          <w:sz w:val="28"/>
          <w:szCs w:val="28"/>
        </w:rPr>
        <w:drawing>
          <wp:inline distT="0" distB="0" distL="0" distR="0">
            <wp:extent cx="5715000" cy="5715000"/>
            <wp:effectExtent l="0" t="0" r="0" b="0"/>
            <wp:docPr id="8" name="Picture 8" descr=" I2C 16x2(1602) LCD Display for Arduno - DF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I2C 16x2(1602) LCD Display for Arduno - DFRob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797A6B" w:rsidRPr="00797A6B" w:rsidRDefault="00797A6B">
      <w:pPr>
        <w:spacing w:before="32" w:line="480" w:lineRule="auto"/>
        <w:ind w:left="100" w:right="1918"/>
        <w:jc w:val="both"/>
        <w:rPr>
          <w:b/>
          <w:sz w:val="28"/>
          <w:szCs w:val="28"/>
        </w:rPr>
      </w:pPr>
    </w:p>
    <w:p w:rsidR="00797A6B" w:rsidRPr="00797A6B" w:rsidRDefault="00797A6B">
      <w:pPr>
        <w:spacing w:before="32" w:line="480" w:lineRule="auto"/>
        <w:ind w:left="100" w:right="1918"/>
        <w:jc w:val="both"/>
        <w:rPr>
          <w:b/>
          <w:sz w:val="28"/>
          <w:szCs w:val="28"/>
        </w:rPr>
      </w:pPr>
    </w:p>
    <w:p w:rsidR="00E55393" w:rsidRDefault="00E55393" w:rsidP="00E55393">
      <w:pPr>
        <w:spacing w:before="32" w:line="480" w:lineRule="auto"/>
        <w:ind w:left="100" w:right="1918"/>
        <w:jc w:val="both"/>
        <w:rPr>
          <w:b/>
          <w:sz w:val="36"/>
          <w:szCs w:val="36"/>
        </w:rPr>
      </w:pPr>
      <w:r w:rsidRPr="00E55393">
        <w:rPr>
          <w:b/>
          <w:sz w:val="36"/>
          <w:szCs w:val="36"/>
        </w:rPr>
        <w:t>3.3.</w:t>
      </w:r>
      <w:r>
        <w:rPr>
          <w:b/>
          <w:sz w:val="36"/>
          <w:szCs w:val="36"/>
        </w:rPr>
        <w:t>8</w:t>
      </w:r>
      <w:r w:rsidRPr="00E55393">
        <w:rPr>
          <w:b/>
          <w:sz w:val="36"/>
          <w:szCs w:val="36"/>
        </w:rPr>
        <w:t xml:space="preserve">. </w:t>
      </w:r>
      <w:r>
        <w:rPr>
          <w:b/>
          <w:sz w:val="36"/>
          <w:szCs w:val="36"/>
        </w:rPr>
        <w:t>CIRCUIT DIAGRAM</w:t>
      </w:r>
    </w:p>
    <w:p w:rsidR="00E55393" w:rsidRPr="00E55393" w:rsidRDefault="00E55393" w:rsidP="00E55393">
      <w:pPr>
        <w:spacing w:before="32" w:line="276" w:lineRule="auto"/>
        <w:ind w:left="100" w:right="1918"/>
        <w:jc w:val="both"/>
        <w:rPr>
          <w:sz w:val="28"/>
          <w:szCs w:val="28"/>
        </w:rPr>
      </w:pPr>
      <w:r>
        <w:rPr>
          <w:sz w:val="28"/>
          <w:szCs w:val="28"/>
        </w:rPr>
        <w:t>Attached below is the circuit diagram of the system designed by me in this project.</w:t>
      </w:r>
    </w:p>
    <w:p w:rsidR="00797A6B" w:rsidRPr="00797A6B" w:rsidRDefault="00797A6B">
      <w:pPr>
        <w:spacing w:before="32" w:line="480" w:lineRule="auto"/>
        <w:ind w:left="100" w:right="1918"/>
        <w:jc w:val="both"/>
        <w:rPr>
          <w:b/>
          <w:sz w:val="28"/>
          <w:szCs w:val="28"/>
        </w:rPr>
      </w:pPr>
    </w:p>
    <w:p w:rsidR="00797A6B" w:rsidRDefault="00797A6B">
      <w:pPr>
        <w:spacing w:before="32" w:line="480" w:lineRule="auto"/>
        <w:ind w:left="100" w:right="1918"/>
        <w:jc w:val="both"/>
        <w:rPr>
          <w:b/>
          <w:sz w:val="32"/>
          <w:szCs w:val="32"/>
        </w:rPr>
      </w:pPr>
    </w:p>
    <w:p w:rsidR="00B62E3A" w:rsidRPr="00B62E3A" w:rsidRDefault="00E50E0B">
      <w:pPr>
        <w:spacing w:before="32" w:line="480" w:lineRule="auto"/>
        <w:ind w:left="100" w:right="1918"/>
        <w:jc w:val="both"/>
        <w:rPr>
          <w:b/>
          <w:sz w:val="32"/>
          <w:szCs w:val="32"/>
        </w:rPr>
      </w:pPr>
      <w:r>
        <w:rPr>
          <w:b/>
          <w:noProof/>
          <w:sz w:val="32"/>
          <w:szCs w:val="32"/>
        </w:rPr>
        <w:drawing>
          <wp:inline distT="0" distB="0" distL="0" distR="0">
            <wp:extent cx="5486400" cy="3340099"/>
            <wp:effectExtent l="0" t="0" r="0" b="0"/>
            <wp:docPr id="6" name="Picture 6" descr="C:\Users\PC\AppData\Local\Packages\Microsoft.Office.Desktop_8wekyb3d8bbwe\AC\INetCache\Content.MSO\CBC13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Office.Desktop_8wekyb3d8bbwe\AC\INetCache\Content.MSO\CBC137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821" cy="3363489"/>
                    </a:xfrm>
                    <a:prstGeom prst="rect">
                      <a:avLst/>
                    </a:prstGeom>
                    <a:noFill/>
                    <a:ln>
                      <a:noFill/>
                    </a:ln>
                  </pic:spPr>
                </pic:pic>
              </a:graphicData>
            </a:graphic>
          </wp:inline>
        </w:drawing>
      </w:r>
    </w:p>
    <w:p w:rsidR="00983EB7" w:rsidRDefault="00983EB7">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pPr>
        <w:spacing w:before="32" w:line="480" w:lineRule="auto"/>
        <w:ind w:left="100" w:right="1918"/>
        <w:jc w:val="both"/>
        <w:rPr>
          <w:sz w:val="22"/>
          <w:szCs w:val="22"/>
        </w:rPr>
      </w:pPr>
    </w:p>
    <w:p w:rsidR="00C8159D" w:rsidRDefault="00C8159D" w:rsidP="00C8159D">
      <w:pPr>
        <w:spacing w:line="1040" w:lineRule="exact"/>
        <w:ind w:left="1686" w:right="1264"/>
        <w:jc w:val="center"/>
        <w:rPr>
          <w:b/>
          <w:sz w:val="96"/>
          <w:szCs w:val="96"/>
        </w:rPr>
      </w:pPr>
    </w:p>
    <w:p w:rsidR="00C8159D" w:rsidRDefault="00C8159D" w:rsidP="00C8159D">
      <w:pPr>
        <w:spacing w:line="1040" w:lineRule="exact"/>
        <w:ind w:left="1686" w:right="1264"/>
        <w:jc w:val="center"/>
        <w:rPr>
          <w:b/>
          <w:sz w:val="96"/>
          <w:szCs w:val="96"/>
        </w:rPr>
      </w:pPr>
    </w:p>
    <w:p w:rsidR="00C8159D" w:rsidRDefault="00C8159D" w:rsidP="00C8159D">
      <w:pPr>
        <w:spacing w:line="1040" w:lineRule="exact"/>
        <w:ind w:left="1686" w:right="1264"/>
        <w:jc w:val="center"/>
        <w:rPr>
          <w:b/>
          <w:sz w:val="96"/>
          <w:szCs w:val="96"/>
        </w:rPr>
      </w:pPr>
    </w:p>
    <w:p w:rsidR="00C8159D" w:rsidRDefault="00C8159D" w:rsidP="00C8159D">
      <w:pPr>
        <w:spacing w:line="1040" w:lineRule="exact"/>
        <w:ind w:left="1686" w:right="1264"/>
        <w:jc w:val="center"/>
        <w:rPr>
          <w:sz w:val="96"/>
          <w:szCs w:val="96"/>
        </w:rPr>
      </w:pPr>
      <w:r>
        <w:rPr>
          <w:b/>
          <w:sz w:val="96"/>
          <w:szCs w:val="96"/>
        </w:rPr>
        <w:t>CHAPTER 4</w:t>
      </w:r>
    </w:p>
    <w:p w:rsidR="00C8159D" w:rsidRDefault="00C8159D" w:rsidP="00C8159D">
      <w:pPr>
        <w:spacing w:line="200" w:lineRule="exact"/>
      </w:pPr>
    </w:p>
    <w:p w:rsidR="00C8159D" w:rsidRDefault="00C8159D" w:rsidP="00C8159D">
      <w:pPr>
        <w:spacing w:line="200" w:lineRule="exact"/>
      </w:pPr>
    </w:p>
    <w:p w:rsidR="00C8159D" w:rsidRDefault="00C8159D" w:rsidP="00C8159D">
      <w:pPr>
        <w:spacing w:line="200" w:lineRule="exact"/>
      </w:pPr>
    </w:p>
    <w:p w:rsidR="00C8159D" w:rsidRDefault="00C8159D" w:rsidP="00C8159D">
      <w:pPr>
        <w:spacing w:before="7" w:line="280" w:lineRule="exact"/>
        <w:rPr>
          <w:sz w:val="28"/>
          <w:szCs w:val="28"/>
        </w:rPr>
      </w:pPr>
    </w:p>
    <w:p w:rsidR="00C8159D" w:rsidRDefault="00C8159D" w:rsidP="00C8159D">
      <w:pPr>
        <w:ind w:left="2784" w:right="2360"/>
        <w:jc w:val="center"/>
        <w:rPr>
          <w:sz w:val="40"/>
          <w:szCs w:val="40"/>
        </w:rPr>
        <w:sectPr w:rsidR="00C8159D">
          <w:headerReference w:type="default" r:id="rId27"/>
          <w:pgSz w:w="11920" w:h="16840"/>
          <w:pgMar w:top="1560" w:right="1680" w:bottom="280" w:left="1680" w:header="0" w:footer="0" w:gutter="0"/>
          <w:cols w:space="720"/>
        </w:sectPr>
      </w:pPr>
      <w:r>
        <w:rPr>
          <w:sz w:val="40"/>
          <w:szCs w:val="40"/>
        </w:rPr>
        <w:t>CODES AND   RESULTS</w:t>
      </w:r>
    </w:p>
    <w:p w:rsidR="00C8159D" w:rsidRDefault="00C8159D" w:rsidP="00C8159D">
      <w:pPr>
        <w:spacing w:before="32" w:line="480" w:lineRule="auto"/>
        <w:ind w:left="100" w:right="1918"/>
        <w:jc w:val="both"/>
        <w:rPr>
          <w:b/>
          <w:sz w:val="36"/>
          <w:szCs w:val="36"/>
        </w:rPr>
      </w:pPr>
      <w:r>
        <w:rPr>
          <w:b/>
          <w:sz w:val="36"/>
          <w:szCs w:val="36"/>
        </w:rPr>
        <w:lastRenderedPageBreak/>
        <w:t>4.1.1 HARDWARE CODE</w:t>
      </w:r>
    </w:p>
    <w:p w:rsidR="00C8159D" w:rsidRDefault="00C8159D" w:rsidP="00C8159D">
      <w:pPr>
        <w:spacing w:before="32" w:line="276" w:lineRule="auto"/>
        <w:ind w:left="100" w:right="1918"/>
        <w:jc w:val="both"/>
        <w:rPr>
          <w:sz w:val="28"/>
          <w:szCs w:val="28"/>
        </w:rPr>
      </w:pPr>
      <w:r>
        <w:rPr>
          <w:sz w:val="28"/>
          <w:szCs w:val="28"/>
        </w:rPr>
        <w:t>We had designed our software in Arduino IDE which is based on C programming language. My code is as follows:</w:t>
      </w:r>
    </w:p>
    <w:p w:rsidR="00C8159D" w:rsidRDefault="00C8159D" w:rsidP="00C8159D">
      <w:pPr>
        <w:spacing w:before="32" w:line="276" w:lineRule="auto"/>
        <w:ind w:left="100" w:right="1918"/>
        <w:jc w:val="both"/>
        <w:rPr>
          <w:sz w:val="28"/>
          <w:szCs w:val="28"/>
        </w:rPr>
      </w:pPr>
    </w:p>
    <w:p w:rsidR="00954D61" w:rsidRDefault="00954D61" w:rsidP="00C8159D">
      <w:pPr>
        <w:spacing w:before="32" w:line="276" w:lineRule="auto"/>
        <w:ind w:left="100" w:right="1918"/>
        <w:jc w:val="both"/>
        <w:rPr>
          <w:sz w:val="28"/>
          <w:szCs w:val="28"/>
        </w:rPr>
      </w:pPr>
      <w:r>
        <w:rPr>
          <w:sz w:val="28"/>
          <w:szCs w:val="28"/>
        </w:rPr>
        <w:t xml:space="preserve">// </w:t>
      </w:r>
      <w:r w:rsidRPr="00954D61">
        <w:rPr>
          <w:b/>
          <w:sz w:val="28"/>
          <w:szCs w:val="28"/>
        </w:rPr>
        <w:t>importing the modules required</w:t>
      </w:r>
    </w:p>
    <w:p w:rsidR="00C8159D" w:rsidRPr="00C8159D" w:rsidRDefault="00C8159D" w:rsidP="00C8159D">
      <w:pPr>
        <w:spacing w:before="32" w:line="276" w:lineRule="auto"/>
        <w:ind w:left="100" w:right="1918"/>
        <w:jc w:val="both"/>
        <w:rPr>
          <w:sz w:val="28"/>
          <w:szCs w:val="28"/>
        </w:rPr>
      </w:pPr>
      <w:r w:rsidRPr="00C8159D">
        <w:rPr>
          <w:sz w:val="28"/>
          <w:szCs w:val="28"/>
        </w:rPr>
        <w:t>#define USE_ARDUINO_INTERRUPTS true</w:t>
      </w:r>
    </w:p>
    <w:p w:rsidR="00C8159D" w:rsidRPr="00C8159D" w:rsidRDefault="00C8159D" w:rsidP="00C8159D">
      <w:pPr>
        <w:spacing w:before="32" w:line="276" w:lineRule="auto"/>
        <w:ind w:left="100" w:right="1918"/>
        <w:jc w:val="both"/>
        <w:rPr>
          <w:sz w:val="28"/>
          <w:szCs w:val="28"/>
        </w:rPr>
      </w:pPr>
      <w:r w:rsidRPr="00C8159D">
        <w:rPr>
          <w:sz w:val="28"/>
          <w:szCs w:val="28"/>
        </w:rPr>
        <w:t>#include &lt;LiquidCrystal_I2C.h&gt;</w:t>
      </w:r>
    </w:p>
    <w:p w:rsidR="00C8159D" w:rsidRPr="00C8159D" w:rsidRDefault="00C8159D" w:rsidP="00C8159D">
      <w:pPr>
        <w:spacing w:before="32" w:line="276" w:lineRule="auto"/>
        <w:ind w:left="100" w:right="1918"/>
        <w:jc w:val="both"/>
        <w:rPr>
          <w:sz w:val="28"/>
          <w:szCs w:val="28"/>
        </w:rPr>
      </w:pPr>
      <w:r w:rsidRPr="00C8159D">
        <w:rPr>
          <w:sz w:val="28"/>
          <w:szCs w:val="28"/>
        </w:rPr>
        <w:t>#include&lt;</w:t>
      </w:r>
      <w:proofErr w:type="spellStart"/>
      <w:r w:rsidRPr="00C8159D">
        <w:rPr>
          <w:sz w:val="28"/>
          <w:szCs w:val="28"/>
        </w:rPr>
        <w:t>Wire.h</w:t>
      </w:r>
      <w:proofErr w:type="spellEnd"/>
      <w:r w:rsidRPr="00C8159D">
        <w:rPr>
          <w:sz w:val="28"/>
          <w:szCs w:val="28"/>
        </w:rPr>
        <w:t>&gt;</w:t>
      </w:r>
    </w:p>
    <w:p w:rsidR="00C8159D" w:rsidRDefault="00C8159D" w:rsidP="00C8159D">
      <w:pPr>
        <w:spacing w:before="32" w:line="276" w:lineRule="auto"/>
        <w:ind w:left="100" w:right="1918"/>
        <w:jc w:val="both"/>
        <w:rPr>
          <w:sz w:val="28"/>
          <w:szCs w:val="28"/>
        </w:rPr>
      </w:pPr>
      <w:r w:rsidRPr="00C8159D">
        <w:rPr>
          <w:sz w:val="28"/>
          <w:szCs w:val="28"/>
        </w:rPr>
        <w:t>#include &lt;</w:t>
      </w:r>
      <w:proofErr w:type="spellStart"/>
      <w:r w:rsidRPr="00C8159D">
        <w:rPr>
          <w:sz w:val="28"/>
          <w:szCs w:val="28"/>
        </w:rPr>
        <w:t>PulseSensorPlayground.h</w:t>
      </w:r>
      <w:proofErr w:type="spellEnd"/>
      <w:r w:rsidRPr="00C8159D">
        <w:rPr>
          <w:sz w:val="28"/>
          <w:szCs w:val="28"/>
        </w:rPr>
        <w:t>&gt;</w:t>
      </w:r>
    </w:p>
    <w:p w:rsidR="00954D61" w:rsidRDefault="00954D61" w:rsidP="00C8159D">
      <w:pPr>
        <w:spacing w:before="32" w:line="276" w:lineRule="auto"/>
        <w:ind w:left="100" w:right="1918"/>
        <w:jc w:val="both"/>
        <w:rPr>
          <w:sz w:val="28"/>
          <w:szCs w:val="28"/>
        </w:rPr>
      </w:pPr>
    </w:p>
    <w:p w:rsidR="00954D61" w:rsidRPr="00954D61" w:rsidRDefault="00954D61" w:rsidP="00C8159D">
      <w:pPr>
        <w:spacing w:before="32" w:line="276" w:lineRule="auto"/>
        <w:ind w:left="100" w:right="1918"/>
        <w:jc w:val="both"/>
        <w:rPr>
          <w:b/>
          <w:sz w:val="28"/>
          <w:szCs w:val="28"/>
        </w:rPr>
      </w:pPr>
      <w:r>
        <w:rPr>
          <w:sz w:val="28"/>
          <w:szCs w:val="28"/>
        </w:rPr>
        <w:t>//</w:t>
      </w:r>
      <w:r w:rsidRPr="00954D61">
        <w:rPr>
          <w:b/>
          <w:sz w:val="28"/>
          <w:szCs w:val="28"/>
        </w:rPr>
        <w:t>declaring the global variables and objects</w:t>
      </w:r>
    </w:p>
    <w:p w:rsidR="00C8159D" w:rsidRPr="00C8159D" w:rsidRDefault="00C8159D" w:rsidP="00C8159D">
      <w:pPr>
        <w:spacing w:before="32" w:line="276" w:lineRule="auto"/>
        <w:ind w:left="100" w:right="1918"/>
        <w:jc w:val="both"/>
        <w:rPr>
          <w:sz w:val="28"/>
          <w:szCs w:val="28"/>
        </w:rPr>
      </w:pPr>
      <w:r w:rsidRPr="00C8159D">
        <w:rPr>
          <w:sz w:val="28"/>
          <w:szCs w:val="28"/>
        </w:rPr>
        <w:t xml:space="preserve">LiquidCrystal_I2C </w:t>
      </w:r>
      <w:proofErr w:type="spellStart"/>
      <w:r w:rsidRPr="00C8159D">
        <w:rPr>
          <w:sz w:val="28"/>
          <w:szCs w:val="28"/>
        </w:rPr>
        <w:t>lcd</w:t>
      </w:r>
      <w:proofErr w:type="spellEnd"/>
      <w:r w:rsidRPr="00C8159D">
        <w:rPr>
          <w:sz w:val="28"/>
          <w:szCs w:val="28"/>
        </w:rPr>
        <w:t>(0x3f,2,1,0,4,5,6,7,3,POSITIVE);</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PulseSensorPlayground</w:t>
      </w:r>
      <w:proofErr w:type="spellEnd"/>
      <w:r w:rsidRPr="00C8159D">
        <w:rPr>
          <w:sz w:val="28"/>
          <w:szCs w:val="28"/>
        </w:rPr>
        <w:t xml:space="preserve"> </w:t>
      </w:r>
      <w:proofErr w:type="spellStart"/>
      <w:r w:rsidRPr="00C8159D">
        <w:rPr>
          <w:sz w:val="28"/>
          <w:szCs w:val="28"/>
        </w:rPr>
        <w:t>pulseSensor</w:t>
      </w:r>
      <w:proofErr w:type="spellEnd"/>
      <w:r w:rsidRPr="00C8159D">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 xml:space="preserve">const int </w:t>
      </w:r>
      <w:proofErr w:type="spellStart"/>
      <w:r w:rsidRPr="00C8159D">
        <w:rPr>
          <w:sz w:val="28"/>
          <w:szCs w:val="28"/>
        </w:rPr>
        <w:t>PulseWire</w:t>
      </w:r>
      <w:proofErr w:type="spellEnd"/>
      <w:r w:rsidRPr="00C8159D">
        <w:rPr>
          <w:sz w:val="28"/>
          <w:szCs w:val="28"/>
        </w:rPr>
        <w:t>=0;</w:t>
      </w:r>
    </w:p>
    <w:p w:rsidR="00C8159D" w:rsidRPr="00C8159D" w:rsidRDefault="00C8159D" w:rsidP="00C8159D">
      <w:pPr>
        <w:spacing w:before="32" w:line="276" w:lineRule="auto"/>
        <w:ind w:left="100" w:right="1918"/>
        <w:jc w:val="both"/>
        <w:rPr>
          <w:sz w:val="28"/>
          <w:szCs w:val="28"/>
        </w:rPr>
      </w:pPr>
      <w:r w:rsidRPr="00C8159D">
        <w:rPr>
          <w:sz w:val="28"/>
          <w:szCs w:val="28"/>
        </w:rPr>
        <w:t>int Threshold=550;</w:t>
      </w:r>
    </w:p>
    <w:p w:rsidR="00C8159D" w:rsidRPr="00C8159D" w:rsidRDefault="00C8159D" w:rsidP="00C8159D">
      <w:pPr>
        <w:spacing w:before="32" w:line="276" w:lineRule="auto"/>
        <w:ind w:left="100" w:right="1918"/>
        <w:jc w:val="both"/>
        <w:rPr>
          <w:sz w:val="28"/>
          <w:szCs w:val="28"/>
        </w:rPr>
      </w:pPr>
      <w:r w:rsidRPr="00C8159D">
        <w:rPr>
          <w:sz w:val="28"/>
          <w:szCs w:val="28"/>
        </w:rPr>
        <w:t>int str=0;</w:t>
      </w:r>
    </w:p>
    <w:p w:rsidR="00C8159D" w:rsidRDefault="00C8159D" w:rsidP="00C8159D">
      <w:pPr>
        <w:spacing w:before="32" w:line="276" w:lineRule="auto"/>
        <w:ind w:left="100" w:right="1918"/>
        <w:jc w:val="both"/>
        <w:rPr>
          <w:sz w:val="28"/>
          <w:szCs w:val="28"/>
        </w:rPr>
      </w:pPr>
    </w:p>
    <w:p w:rsidR="00954D61" w:rsidRPr="00954D61" w:rsidRDefault="00954D61" w:rsidP="00C8159D">
      <w:pPr>
        <w:spacing w:before="32" w:line="276" w:lineRule="auto"/>
        <w:ind w:left="100" w:right="1918"/>
        <w:jc w:val="both"/>
        <w:rPr>
          <w:b/>
          <w:sz w:val="28"/>
          <w:szCs w:val="28"/>
        </w:rPr>
      </w:pPr>
      <w:r>
        <w:rPr>
          <w:sz w:val="28"/>
          <w:szCs w:val="28"/>
        </w:rPr>
        <w:t>//</w:t>
      </w:r>
      <w:r w:rsidRPr="00954D61">
        <w:rPr>
          <w:b/>
          <w:sz w:val="28"/>
          <w:szCs w:val="28"/>
        </w:rPr>
        <w:t xml:space="preserve"> inbuilt function setup which runs once to initialize global </w:t>
      </w:r>
      <w:r>
        <w:rPr>
          <w:sz w:val="28"/>
          <w:szCs w:val="28"/>
        </w:rPr>
        <w:t>//</w:t>
      </w:r>
      <w:r w:rsidRPr="00954D61">
        <w:rPr>
          <w:b/>
          <w:sz w:val="28"/>
          <w:szCs w:val="28"/>
        </w:rPr>
        <w:t>variables and objects.</w:t>
      </w:r>
    </w:p>
    <w:p w:rsidR="00C8159D" w:rsidRPr="00C8159D" w:rsidRDefault="00C8159D" w:rsidP="00C8159D">
      <w:pPr>
        <w:spacing w:before="32" w:line="276" w:lineRule="auto"/>
        <w:ind w:left="100" w:right="1918"/>
        <w:jc w:val="both"/>
        <w:rPr>
          <w:sz w:val="28"/>
          <w:szCs w:val="28"/>
        </w:rPr>
      </w:pPr>
      <w:r w:rsidRPr="00C8159D">
        <w:rPr>
          <w:sz w:val="28"/>
          <w:szCs w:val="28"/>
        </w:rPr>
        <w:t>void setup() {</w:t>
      </w:r>
    </w:p>
    <w:p w:rsidR="00C8159D" w:rsidRDefault="00C8159D" w:rsidP="00C8159D">
      <w:pPr>
        <w:spacing w:before="32" w:line="276" w:lineRule="auto"/>
        <w:ind w:left="100" w:right="1918"/>
        <w:jc w:val="both"/>
        <w:rPr>
          <w:sz w:val="28"/>
          <w:szCs w:val="28"/>
        </w:rPr>
      </w:pPr>
      <w:r w:rsidRPr="00C8159D">
        <w:rPr>
          <w:sz w:val="28"/>
          <w:szCs w:val="28"/>
        </w:rPr>
        <w:t xml:space="preserve">  // put your setup code here, to run once:</w:t>
      </w:r>
    </w:p>
    <w:p w:rsidR="00954D61" w:rsidRPr="00954D61" w:rsidRDefault="00954D61" w:rsidP="00C8159D">
      <w:pPr>
        <w:spacing w:before="32" w:line="276" w:lineRule="auto"/>
        <w:ind w:left="100" w:right="1918"/>
        <w:jc w:val="both"/>
        <w:rPr>
          <w:b/>
          <w:sz w:val="28"/>
          <w:szCs w:val="28"/>
        </w:rPr>
      </w:pPr>
      <w:r>
        <w:rPr>
          <w:sz w:val="28"/>
          <w:szCs w:val="28"/>
        </w:rPr>
        <w:t>//</w:t>
      </w:r>
      <w:proofErr w:type="spellStart"/>
      <w:r w:rsidRPr="00954D61">
        <w:rPr>
          <w:b/>
          <w:sz w:val="28"/>
          <w:szCs w:val="28"/>
        </w:rPr>
        <w:t>lcd</w:t>
      </w:r>
      <w:proofErr w:type="spellEnd"/>
      <w:r w:rsidRPr="00954D61">
        <w:rPr>
          <w:b/>
          <w:sz w:val="28"/>
          <w:szCs w:val="28"/>
        </w:rPr>
        <w:t xml:space="preserve"> setup code.</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lcd.begin</w:t>
      </w:r>
      <w:proofErr w:type="spellEnd"/>
      <w:r w:rsidRPr="00C8159D">
        <w:rPr>
          <w:sz w:val="28"/>
          <w:szCs w:val="28"/>
        </w:rPr>
        <w:t>(16,2);</w:t>
      </w:r>
    </w:p>
    <w:p w:rsid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lcd.clear</w:t>
      </w:r>
      <w:proofErr w:type="spellEnd"/>
      <w:r w:rsidRPr="00C8159D">
        <w:rPr>
          <w:sz w:val="28"/>
          <w:szCs w:val="28"/>
        </w:rPr>
        <w:t>();</w:t>
      </w:r>
    </w:p>
    <w:p w:rsidR="00954D61" w:rsidRDefault="00954D61"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declaring serial monitor.</w:t>
      </w:r>
    </w:p>
    <w:p w:rsid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Serial.begin</w:t>
      </w:r>
      <w:proofErr w:type="spellEnd"/>
      <w:r w:rsidRPr="00C8159D">
        <w:rPr>
          <w:sz w:val="28"/>
          <w:szCs w:val="28"/>
        </w:rPr>
        <w:t>(9600);</w:t>
      </w:r>
    </w:p>
    <w:p w:rsidR="00954D61" w:rsidRDefault="00954D61"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setting our GPIO pins.</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pinMode</w:t>
      </w:r>
      <w:proofErr w:type="spellEnd"/>
      <w:r w:rsidRPr="00C8159D">
        <w:rPr>
          <w:sz w:val="28"/>
          <w:szCs w:val="28"/>
        </w:rPr>
        <w:t>(A1,INPUT);</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pulseSensor.analogInput</w:t>
      </w:r>
      <w:proofErr w:type="spellEnd"/>
      <w:r w:rsidRPr="00C8159D">
        <w:rPr>
          <w:sz w:val="28"/>
          <w:szCs w:val="28"/>
        </w:rPr>
        <w:t>(</w:t>
      </w:r>
      <w:proofErr w:type="spellStart"/>
      <w:r w:rsidRPr="00C8159D">
        <w:rPr>
          <w:sz w:val="28"/>
          <w:szCs w:val="28"/>
        </w:rPr>
        <w:t>PulseWire</w:t>
      </w:r>
      <w:proofErr w:type="spellEnd"/>
      <w:r w:rsidRPr="00C8159D">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pulseSensor.setThreshold</w:t>
      </w:r>
      <w:proofErr w:type="spellEnd"/>
      <w:r w:rsidRPr="00C8159D">
        <w:rPr>
          <w:sz w:val="28"/>
          <w:szCs w:val="28"/>
        </w:rPr>
        <w:t>(Threshold);</w:t>
      </w:r>
    </w:p>
    <w:p w:rsidR="00C8159D" w:rsidRPr="00C8159D" w:rsidRDefault="00C8159D" w:rsidP="00C8159D">
      <w:pPr>
        <w:spacing w:before="32" w:line="276" w:lineRule="auto"/>
        <w:ind w:left="100" w:right="1918"/>
        <w:jc w:val="both"/>
        <w:rPr>
          <w:sz w:val="28"/>
          <w:szCs w:val="28"/>
        </w:rPr>
      </w:pPr>
    </w:p>
    <w:p w:rsidR="00C8159D" w:rsidRPr="00954D61" w:rsidRDefault="00C8159D" w:rsidP="00C8159D">
      <w:pPr>
        <w:spacing w:before="32" w:line="276" w:lineRule="auto"/>
        <w:ind w:left="100" w:right="1918"/>
        <w:jc w:val="both"/>
        <w:rPr>
          <w:b/>
          <w:sz w:val="28"/>
          <w:szCs w:val="28"/>
        </w:rPr>
      </w:pPr>
      <w:r w:rsidRPr="00C8159D">
        <w:rPr>
          <w:sz w:val="28"/>
          <w:szCs w:val="28"/>
        </w:rPr>
        <w:t xml:space="preserve">// </w:t>
      </w:r>
      <w:r w:rsidRPr="00954D61">
        <w:rPr>
          <w:b/>
          <w:sz w:val="28"/>
          <w:szCs w:val="28"/>
        </w:rPr>
        <w:t>Double-check the "</w:t>
      </w:r>
      <w:proofErr w:type="spellStart"/>
      <w:r w:rsidRPr="00954D61">
        <w:rPr>
          <w:b/>
          <w:sz w:val="28"/>
          <w:szCs w:val="28"/>
        </w:rPr>
        <w:t>pulseSensor</w:t>
      </w:r>
      <w:proofErr w:type="spellEnd"/>
      <w:r w:rsidRPr="00954D61">
        <w:rPr>
          <w:b/>
          <w:sz w:val="28"/>
          <w:szCs w:val="28"/>
        </w:rPr>
        <w:t xml:space="preserve">" object was created and </w:t>
      </w:r>
      <w:r w:rsidR="00954D61" w:rsidRPr="00954D61">
        <w:rPr>
          <w:b/>
          <w:sz w:val="28"/>
          <w:szCs w:val="28"/>
        </w:rPr>
        <w:t>//</w:t>
      </w:r>
      <w:r w:rsidRPr="00954D61">
        <w:rPr>
          <w:b/>
          <w:sz w:val="28"/>
          <w:szCs w:val="28"/>
        </w:rPr>
        <w:t>"began" seeing a signal.</w:t>
      </w:r>
    </w:p>
    <w:p w:rsidR="00C8159D" w:rsidRPr="00C8159D" w:rsidRDefault="00C8159D" w:rsidP="00C8159D">
      <w:pPr>
        <w:spacing w:before="32" w:line="276" w:lineRule="auto"/>
        <w:ind w:left="100" w:right="1918"/>
        <w:jc w:val="both"/>
        <w:rPr>
          <w:sz w:val="28"/>
          <w:szCs w:val="28"/>
        </w:rPr>
      </w:pPr>
      <w:r w:rsidRPr="00C8159D">
        <w:rPr>
          <w:sz w:val="28"/>
          <w:szCs w:val="28"/>
        </w:rPr>
        <w:t xml:space="preserve">  if (</w:t>
      </w:r>
      <w:proofErr w:type="spellStart"/>
      <w:r w:rsidRPr="00C8159D">
        <w:rPr>
          <w:sz w:val="28"/>
          <w:szCs w:val="28"/>
        </w:rPr>
        <w:t>pulseSensor.begin</w:t>
      </w:r>
      <w:proofErr w:type="spellEnd"/>
      <w:r w:rsidRPr="00C8159D">
        <w:rPr>
          <w:sz w:val="28"/>
          <w:szCs w:val="28"/>
        </w:rPr>
        <w:t>()) {</w:t>
      </w:r>
    </w:p>
    <w:p w:rsidR="00C8159D" w:rsidRPr="00954D61" w:rsidRDefault="00C8159D" w:rsidP="00C8159D">
      <w:pPr>
        <w:spacing w:before="32" w:line="276" w:lineRule="auto"/>
        <w:ind w:left="100" w:right="1918"/>
        <w:jc w:val="both"/>
        <w:rPr>
          <w:b/>
          <w:sz w:val="28"/>
          <w:szCs w:val="28"/>
        </w:rPr>
      </w:pPr>
      <w:r w:rsidRPr="00C8159D">
        <w:rPr>
          <w:sz w:val="28"/>
          <w:szCs w:val="28"/>
        </w:rPr>
        <w:lastRenderedPageBreak/>
        <w:t xml:space="preserve">     </w:t>
      </w:r>
      <w:proofErr w:type="spellStart"/>
      <w:r w:rsidRPr="00C8159D">
        <w:rPr>
          <w:sz w:val="28"/>
          <w:szCs w:val="28"/>
        </w:rPr>
        <w:t>Serial.println</w:t>
      </w:r>
      <w:proofErr w:type="spellEnd"/>
      <w:r w:rsidRPr="00C8159D">
        <w:rPr>
          <w:sz w:val="28"/>
          <w:szCs w:val="28"/>
        </w:rPr>
        <w:t xml:space="preserve">("We created a </w:t>
      </w:r>
      <w:proofErr w:type="spellStart"/>
      <w:r w:rsidRPr="00C8159D">
        <w:rPr>
          <w:sz w:val="28"/>
          <w:szCs w:val="28"/>
        </w:rPr>
        <w:t>pulseSensor</w:t>
      </w:r>
      <w:proofErr w:type="spellEnd"/>
      <w:r w:rsidRPr="00C8159D">
        <w:rPr>
          <w:sz w:val="28"/>
          <w:szCs w:val="28"/>
        </w:rPr>
        <w:t xml:space="preserve"> Object !"); //</w:t>
      </w:r>
      <w:r w:rsidRPr="00954D61">
        <w:rPr>
          <w:b/>
          <w:sz w:val="28"/>
          <w:szCs w:val="28"/>
        </w:rPr>
        <w:t>This prints one time at Arduino power-up, or on Arduino reset.</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lcd.setCursor</w:t>
      </w:r>
      <w:proofErr w:type="spellEnd"/>
      <w:r w:rsidRPr="00C8159D">
        <w:rPr>
          <w:sz w:val="28"/>
          <w:szCs w:val="28"/>
        </w:rPr>
        <w:t>(0,0);</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roofErr w:type="spellStart"/>
      <w:r w:rsidRPr="00C8159D">
        <w:rPr>
          <w:sz w:val="28"/>
          <w:szCs w:val="28"/>
        </w:rPr>
        <w:t>lcd.print</w:t>
      </w:r>
      <w:proofErr w:type="spellEnd"/>
      <w:r w:rsidRPr="00C8159D">
        <w:rPr>
          <w:sz w:val="28"/>
          <w:szCs w:val="28"/>
        </w:rPr>
        <w:t>(" Heart Rate Monitor");</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
    <w:p w:rsidR="00C8159D" w:rsidRPr="00C8159D" w:rsidRDefault="00C8159D" w:rsidP="00C8159D">
      <w:pPr>
        <w:spacing w:before="32" w:line="276" w:lineRule="auto"/>
        <w:ind w:left="100" w:right="1918"/>
        <w:jc w:val="both"/>
        <w:rPr>
          <w:sz w:val="28"/>
          <w:szCs w:val="28"/>
        </w:rPr>
      </w:pPr>
    </w:p>
    <w:p w:rsidR="00C8159D" w:rsidRPr="00C8159D" w:rsidRDefault="00C8159D" w:rsidP="00C8159D">
      <w:pPr>
        <w:spacing w:before="32" w:line="276" w:lineRule="auto"/>
        <w:ind w:left="100" w:right="1918"/>
        <w:jc w:val="both"/>
        <w:rPr>
          <w:sz w:val="28"/>
          <w:szCs w:val="28"/>
        </w:rPr>
      </w:pPr>
      <w:r w:rsidRPr="00C8159D">
        <w:rPr>
          <w:sz w:val="28"/>
          <w:szCs w:val="28"/>
        </w:rPr>
        <w:t>}</w:t>
      </w:r>
    </w:p>
    <w:p w:rsidR="00C8159D" w:rsidRPr="00C8159D" w:rsidRDefault="00C8159D" w:rsidP="00C8159D">
      <w:pPr>
        <w:spacing w:before="32" w:line="276" w:lineRule="auto"/>
        <w:ind w:left="100" w:right="1918"/>
        <w:jc w:val="both"/>
        <w:rPr>
          <w:sz w:val="28"/>
          <w:szCs w:val="28"/>
        </w:rPr>
      </w:pPr>
    </w:p>
    <w:p w:rsidR="00954D61" w:rsidRDefault="00954D61" w:rsidP="00C8159D">
      <w:pPr>
        <w:spacing w:before="32" w:line="276" w:lineRule="auto"/>
        <w:ind w:left="100" w:right="1918"/>
        <w:jc w:val="both"/>
        <w:rPr>
          <w:sz w:val="28"/>
          <w:szCs w:val="28"/>
        </w:rPr>
      </w:pPr>
    </w:p>
    <w:p w:rsidR="00954D61" w:rsidRDefault="00954D61" w:rsidP="00C8159D">
      <w:pPr>
        <w:spacing w:before="32" w:line="276" w:lineRule="auto"/>
        <w:ind w:left="100" w:right="1918"/>
        <w:jc w:val="both"/>
        <w:rPr>
          <w:sz w:val="28"/>
          <w:szCs w:val="28"/>
        </w:rPr>
      </w:pPr>
      <w:r>
        <w:rPr>
          <w:sz w:val="28"/>
          <w:szCs w:val="28"/>
        </w:rPr>
        <w:t xml:space="preserve">// </w:t>
      </w:r>
      <w:r w:rsidRPr="00954D61">
        <w:rPr>
          <w:b/>
          <w:sz w:val="28"/>
          <w:szCs w:val="28"/>
        </w:rPr>
        <w:t>inbuilt function where our main code runs infinitely.</w:t>
      </w:r>
    </w:p>
    <w:p w:rsidR="00C8159D" w:rsidRPr="00C8159D" w:rsidRDefault="00C8159D" w:rsidP="00C8159D">
      <w:pPr>
        <w:spacing w:before="32" w:line="276" w:lineRule="auto"/>
        <w:ind w:left="100" w:right="1918"/>
        <w:jc w:val="both"/>
        <w:rPr>
          <w:sz w:val="28"/>
          <w:szCs w:val="28"/>
        </w:rPr>
      </w:pPr>
      <w:r w:rsidRPr="00C8159D">
        <w:rPr>
          <w:sz w:val="28"/>
          <w:szCs w:val="28"/>
        </w:rPr>
        <w:t>void loop() {</w:t>
      </w:r>
    </w:p>
    <w:p w:rsidR="00C8159D" w:rsidRPr="00C8159D" w:rsidRDefault="00C8159D" w:rsidP="00C8159D">
      <w:pPr>
        <w:spacing w:before="32" w:line="276" w:lineRule="auto"/>
        <w:ind w:left="100" w:right="1918"/>
        <w:jc w:val="both"/>
        <w:rPr>
          <w:sz w:val="28"/>
          <w:szCs w:val="28"/>
        </w:rPr>
      </w:pPr>
      <w:r w:rsidRPr="00C8159D">
        <w:rPr>
          <w:sz w:val="28"/>
          <w:szCs w:val="28"/>
        </w:rPr>
        <w:t xml:space="preserve">  </w:t>
      </w:r>
    </w:p>
    <w:p w:rsidR="00C8159D" w:rsidRPr="00954D61" w:rsidRDefault="00C8159D" w:rsidP="00C8159D">
      <w:pPr>
        <w:spacing w:before="32" w:line="276" w:lineRule="auto"/>
        <w:ind w:left="100" w:right="1918"/>
        <w:jc w:val="both"/>
        <w:rPr>
          <w:b/>
          <w:sz w:val="28"/>
          <w:szCs w:val="28"/>
        </w:rPr>
      </w:pPr>
      <w:r w:rsidRPr="00C8159D">
        <w:rPr>
          <w:sz w:val="28"/>
          <w:szCs w:val="28"/>
        </w:rPr>
        <w:t xml:space="preserve">int </w:t>
      </w:r>
      <w:proofErr w:type="spellStart"/>
      <w:r w:rsidRPr="00C8159D">
        <w:rPr>
          <w:sz w:val="28"/>
          <w:szCs w:val="28"/>
        </w:rPr>
        <w:t>myBPM</w:t>
      </w:r>
      <w:proofErr w:type="spellEnd"/>
      <w:r w:rsidRPr="00C8159D">
        <w:rPr>
          <w:sz w:val="28"/>
          <w:szCs w:val="28"/>
        </w:rPr>
        <w:t xml:space="preserve"> = </w:t>
      </w:r>
      <w:proofErr w:type="spellStart"/>
      <w:r w:rsidRPr="00C8159D">
        <w:rPr>
          <w:sz w:val="28"/>
          <w:szCs w:val="28"/>
        </w:rPr>
        <w:t>pulseSensor.getBeatsPerMinute</w:t>
      </w:r>
      <w:proofErr w:type="spellEnd"/>
      <w:r w:rsidRPr="00C8159D">
        <w:rPr>
          <w:sz w:val="28"/>
          <w:szCs w:val="28"/>
        </w:rPr>
        <w:t xml:space="preserve">(); // </w:t>
      </w:r>
      <w:r w:rsidRPr="00954D61">
        <w:rPr>
          <w:b/>
          <w:sz w:val="28"/>
          <w:szCs w:val="28"/>
        </w:rPr>
        <w:t xml:space="preserve">Calls function on our </w:t>
      </w:r>
      <w:proofErr w:type="spellStart"/>
      <w:r w:rsidRPr="00954D61">
        <w:rPr>
          <w:b/>
          <w:sz w:val="28"/>
          <w:szCs w:val="28"/>
        </w:rPr>
        <w:t>pulseSensor</w:t>
      </w:r>
      <w:proofErr w:type="spellEnd"/>
      <w:r w:rsidRPr="00954D61">
        <w:rPr>
          <w:b/>
          <w:sz w:val="28"/>
          <w:szCs w:val="28"/>
        </w:rPr>
        <w:t xml:space="preserve"> object that returns BPM as an "int".</w:t>
      </w:r>
    </w:p>
    <w:p w:rsidR="00C8159D" w:rsidRDefault="00C8159D"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getting the temperature reading in our program.</w:t>
      </w:r>
    </w:p>
    <w:p w:rsidR="00C8159D" w:rsidRDefault="00C8159D" w:rsidP="00C8159D">
      <w:pPr>
        <w:spacing w:before="32" w:line="276" w:lineRule="auto"/>
        <w:ind w:left="100" w:right="1918"/>
        <w:jc w:val="both"/>
        <w:rPr>
          <w:sz w:val="28"/>
          <w:szCs w:val="28"/>
        </w:rPr>
      </w:pPr>
      <w:r w:rsidRPr="00C8159D">
        <w:rPr>
          <w:sz w:val="28"/>
          <w:szCs w:val="28"/>
        </w:rPr>
        <w:t>float reading=</w:t>
      </w:r>
      <w:proofErr w:type="spellStart"/>
      <w:r w:rsidRPr="00C8159D">
        <w:rPr>
          <w:sz w:val="28"/>
          <w:szCs w:val="28"/>
        </w:rPr>
        <w:t>analogRead</w:t>
      </w:r>
      <w:proofErr w:type="spellEnd"/>
      <w:r w:rsidRPr="00C8159D">
        <w:rPr>
          <w:sz w:val="28"/>
          <w:szCs w:val="28"/>
        </w:rPr>
        <w:t>(A1);</w:t>
      </w:r>
    </w:p>
    <w:p w:rsidR="00954D61" w:rsidRDefault="00954D61"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processing the reading into proper format.</w:t>
      </w:r>
    </w:p>
    <w:p w:rsidR="00C8159D" w:rsidRPr="00C8159D" w:rsidRDefault="00C8159D" w:rsidP="00C8159D">
      <w:pPr>
        <w:spacing w:before="32" w:line="276" w:lineRule="auto"/>
        <w:ind w:left="100" w:right="1918"/>
        <w:jc w:val="both"/>
        <w:rPr>
          <w:sz w:val="28"/>
          <w:szCs w:val="28"/>
        </w:rPr>
      </w:pPr>
      <w:r w:rsidRPr="00C8159D">
        <w:rPr>
          <w:sz w:val="28"/>
          <w:szCs w:val="28"/>
        </w:rPr>
        <w:t>reading= (reading/1024)*5000;</w:t>
      </w:r>
    </w:p>
    <w:p w:rsidR="00C8159D" w:rsidRPr="00C8159D" w:rsidRDefault="00C8159D" w:rsidP="00C8159D">
      <w:pPr>
        <w:spacing w:before="32" w:line="276" w:lineRule="auto"/>
        <w:ind w:left="100" w:right="1918"/>
        <w:jc w:val="both"/>
        <w:rPr>
          <w:sz w:val="28"/>
          <w:szCs w:val="28"/>
        </w:rPr>
      </w:pPr>
      <w:r w:rsidRPr="00C8159D">
        <w:rPr>
          <w:sz w:val="28"/>
          <w:szCs w:val="28"/>
        </w:rPr>
        <w:t xml:space="preserve">float </w:t>
      </w:r>
      <w:proofErr w:type="spellStart"/>
      <w:r w:rsidRPr="00C8159D">
        <w:rPr>
          <w:sz w:val="28"/>
          <w:szCs w:val="28"/>
        </w:rPr>
        <w:t>fhr</w:t>
      </w:r>
      <w:proofErr w:type="spellEnd"/>
      <w:r w:rsidRPr="00C8159D">
        <w:rPr>
          <w:sz w:val="28"/>
          <w:szCs w:val="28"/>
        </w:rPr>
        <w:t xml:space="preserve"> = reading/10;</w:t>
      </w:r>
    </w:p>
    <w:p w:rsidR="00C8159D" w:rsidRDefault="00C8159D" w:rsidP="00C8159D">
      <w:pPr>
        <w:spacing w:before="32" w:line="276" w:lineRule="auto"/>
        <w:ind w:left="100" w:right="1918"/>
        <w:jc w:val="both"/>
        <w:rPr>
          <w:sz w:val="28"/>
          <w:szCs w:val="28"/>
        </w:rPr>
      </w:pPr>
      <w:proofErr w:type="spellStart"/>
      <w:r w:rsidRPr="00C8159D">
        <w:rPr>
          <w:sz w:val="28"/>
          <w:szCs w:val="28"/>
        </w:rPr>
        <w:t>fhr</w:t>
      </w:r>
      <w:proofErr w:type="spellEnd"/>
      <w:r w:rsidRPr="00C8159D">
        <w:rPr>
          <w:sz w:val="28"/>
          <w:szCs w:val="28"/>
        </w:rPr>
        <w:t>=(</w:t>
      </w:r>
      <w:proofErr w:type="spellStart"/>
      <w:r w:rsidRPr="00C8159D">
        <w:rPr>
          <w:sz w:val="28"/>
          <w:szCs w:val="28"/>
        </w:rPr>
        <w:t>fhr</w:t>
      </w:r>
      <w:proofErr w:type="spellEnd"/>
      <w:r w:rsidRPr="00C8159D">
        <w:rPr>
          <w:sz w:val="28"/>
          <w:szCs w:val="28"/>
        </w:rPr>
        <w:t>*9)/5 + 32;</w:t>
      </w:r>
    </w:p>
    <w:p w:rsidR="00954D61" w:rsidRDefault="00954D61"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starting our code to detect heartbeats.</w:t>
      </w:r>
    </w:p>
    <w:p w:rsidR="00C8159D" w:rsidRPr="00C8159D" w:rsidRDefault="00C8159D" w:rsidP="00C8159D">
      <w:pPr>
        <w:spacing w:before="32" w:line="276" w:lineRule="auto"/>
        <w:ind w:left="100" w:right="1918"/>
        <w:jc w:val="both"/>
        <w:rPr>
          <w:sz w:val="28"/>
          <w:szCs w:val="28"/>
        </w:rPr>
      </w:pPr>
      <w:r w:rsidRPr="00C8159D">
        <w:rPr>
          <w:sz w:val="28"/>
          <w:szCs w:val="28"/>
        </w:rPr>
        <w:t>if (</w:t>
      </w:r>
      <w:proofErr w:type="spellStart"/>
      <w:r w:rsidRPr="00C8159D">
        <w:rPr>
          <w:sz w:val="28"/>
          <w:szCs w:val="28"/>
        </w:rPr>
        <w:t>pulseSensor.sawStartOfBeat</w:t>
      </w:r>
      <w:proofErr w:type="spellEnd"/>
      <w:r w:rsidRPr="00C8159D">
        <w:rPr>
          <w:sz w:val="28"/>
          <w:szCs w:val="28"/>
        </w:rPr>
        <w:t>()) {</w:t>
      </w:r>
    </w:p>
    <w:p w:rsidR="00C8159D" w:rsidRPr="00C8159D" w:rsidRDefault="00C8159D" w:rsidP="00C8159D">
      <w:pPr>
        <w:spacing w:before="32" w:line="276" w:lineRule="auto"/>
        <w:ind w:left="100" w:right="1918"/>
        <w:jc w:val="both"/>
        <w:rPr>
          <w:sz w:val="28"/>
          <w:szCs w:val="28"/>
        </w:rPr>
      </w:pPr>
      <w:r w:rsidRPr="00C8159D">
        <w:rPr>
          <w:sz w:val="28"/>
          <w:szCs w:val="28"/>
        </w:rPr>
        <w:t xml:space="preserve">  if(str!=</w:t>
      </w:r>
      <w:proofErr w:type="spellStart"/>
      <w:r w:rsidRPr="00C8159D">
        <w:rPr>
          <w:sz w:val="28"/>
          <w:szCs w:val="28"/>
        </w:rPr>
        <w:t>myBPM</w:t>
      </w:r>
      <w:proofErr w:type="spellEnd"/>
      <w:r w:rsidRPr="00C8159D">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 xml:space="preserve">    // </w:t>
      </w:r>
      <w:r w:rsidRPr="00954D61">
        <w:rPr>
          <w:b/>
          <w:sz w:val="28"/>
          <w:szCs w:val="28"/>
        </w:rPr>
        <w:t>Constantly test to see if "a beat happened".</w:t>
      </w:r>
    </w:p>
    <w:p w:rsidR="00C8159D" w:rsidRPr="00C8159D" w:rsidRDefault="00C8159D" w:rsidP="00C8159D">
      <w:pPr>
        <w:spacing w:before="32" w:line="276" w:lineRule="auto"/>
        <w:ind w:left="100" w:right="1918"/>
        <w:jc w:val="both"/>
        <w:rPr>
          <w:sz w:val="28"/>
          <w:szCs w:val="28"/>
        </w:rPr>
      </w:pPr>
      <w:r w:rsidRPr="00C8159D">
        <w:rPr>
          <w:sz w:val="28"/>
          <w:szCs w:val="28"/>
        </w:rPr>
        <w:t xml:space="preserve">    str=</w:t>
      </w:r>
      <w:proofErr w:type="spellStart"/>
      <w:r w:rsidRPr="00C8159D">
        <w:rPr>
          <w:sz w:val="28"/>
          <w:szCs w:val="28"/>
        </w:rPr>
        <w:t>myBPM</w:t>
      </w:r>
      <w:proofErr w:type="spellEnd"/>
      <w:r w:rsidRPr="00C8159D">
        <w:rPr>
          <w:sz w:val="28"/>
          <w:szCs w:val="28"/>
        </w:rPr>
        <w:t>;</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Serial.println</w:t>
      </w:r>
      <w:proofErr w:type="spellEnd"/>
      <w:r w:rsidRPr="00C8159D">
        <w:rPr>
          <w:sz w:val="28"/>
          <w:szCs w:val="28"/>
        </w:rPr>
        <w:t xml:space="preserve">("A </w:t>
      </w:r>
      <w:proofErr w:type="spellStart"/>
      <w:r w:rsidRPr="00C8159D">
        <w:rPr>
          <w:sz w:val="28"/>
          <w:szCs w:val="28"/>
        </w:rPr>
        <w:t>HeartBeat</w:t>
      </w:r>
      <w:proofErr w:type="spellEnd"/>
      <w:r w:rsidRPr="00C8159D">
        <w:rPr>
          <w:sz w:val="28"/>
          <w:szCs w:val="28"/>
        </w:rPr>
        <w:t xml:space="preserve"> Happened ! "); // </w:t>
      </w:r>
      <w:r w:rsidRPr="00954D61">
        <w:rPr>
          <w:b/>
          <w:sz w:val="28"/>
          <w:szCs w:val="28"/>
        </w:rPr>
        <w:t>If test is "true",</w:t>
      </w:r>
      <w:r w:rsidRPr="00C8159D">
        <w:rPr>
          <w:sz w:val="28"/>
          <w:szCs w:val="28"/>
        </w:rPr>
        <w:t xml:space="preserve"> print a message "a heartbeat happened".</w:t>
      </w:r>
    </w:p>
    <w:p w:rsidR="00C8159D" w:rsidRPr="00954D61" w:rsidRDefault="00C8159D" w:rsidP="00C8159D">
      <w:pPr>
        <w:spacing w:before="32" w:line="276" w:lineRule="auto"/>
        <w:ind w:left="100" w:right="1918"/>
        <w:jc w:val="both"/>
        <w:rPr>
          <w:b/>
          <w:sz w:val="28"/>
          <w:szCs w:val="28"/>
        </w:rPr>
      </w:pPr>
      <w:proofErr w:type="spellStart"/>
      <w:r w:rsidRPr="00C8159D">
        <w:rPr>
          <w:sz w:val="28"/>
          <w:szCs w:val="28"/>
        </w:rPr>
        <w:t>Serial.print</w:t>
      </w:r>
      <w:proofErr w:type="spellEnd"/>
      <w:r w:rsidRPr="00C8159D">
        <w:rPr>
          <w:sz w:val="28"/>
          <w:szCs w:val="28"/>
        </w:rPr>
        <w:t xml:space="preserve">("BPM: "); // </w:t>
      </w:r>
      <w:r w:rsidRPr="00954D61">
        <w:rPr>
          <w:b/>
          <w:sz w:val="28"/>
          <w:szCs w:val="28"/>
        </w:rPr>
        <w:t>Print phrase "BPM: "</w:t>
      </w:r>
    </w:p>
    <w:p w:rsidR="00C8159D" w:rsidRPr="00954D61" w:rsidRDefault="00C8159D" w:rsidP="00C8159D">
      <w:pPr>
        <w:spacing w:before="32" w:line="276" w:lineRule="auto"/>
        <w:ind w:left="100" w:right="1918"/>
        <w:jc w:val="both"/>
        <w:rPr>
          <w:b/>
          <w:sz w:val="28"/>
          <w:szCs w:val="28"/>
        </w:rPr>
      </w:pPr>
      <w:proofErr w:type="spellStart"/>
      <w:r w:rsidRPr="00C8159D">
        <w:rPr>
          <w:sz w:val="28"/>
          <w:szCs w:val="28"/>
        </w:rPr>
        <w:t>Serial.println</w:t>
      </w:r>
      <w:proofErr w:type="spellEnd"/>
      <w:r w:rsidRPr="00C8159D">
        <w:rPr>
          <w:sz w:val="28"/>
          <w:szCs w:val="28"/>
        </w:rPr>
        <w:t>(</w:t>
      </w:r>
      <w:proofErr w:type="spellStart"/>
      <w:r w:rsidRPr="00C8159D">
        <w:rPr>
          <w:sz w:val="28"/>
          <w:szCs w:val="28"/>
        </w:rPr>
        <w:t>myBPM</w:t>
      </w:r>
      <w:proofErr w:type="spellEnd"/>
      <w:r w:rsidRPr="00C8159D">
        <w:rPr>
          <w:sz w:val="28"/>
          <w:szCs w:val="28"/>
        </w:rPr>
        <w:t xml:space="preserve">); // </w:t>
      </w:r>
      <w:r w:rsidRPr="00954D61">
        <w:rPr>
          <w:b/>
          <w:sz w:val="28"/>
          <w:szCs w:val="28"/>
        </w:rPr>
        <w:t xml:space="preserve">Print the value inside of </w:t>
      </w:r>
      <w:proofErr w:type="spellStart"/>
      <w:r w:rsidRPr="00954D61">
        <w:rPr>
          <w:b/>
          <w:sz w:val="28"/>
          <w:szCs w:val="28"/>
        </w:rPr>
        <w:t>myBPM</w:t>
      </w:r>
      <w:proofErr w:type="spellEnd"/>
      <w:r w:rsidRPr="00954D61">
        <w:rPr>
          <w:b/>
          <w:sz w:val="28"/>
          <w:szCs w:val="28"/>
        </w:rPr>
        <w:t>.</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Serial.println</w:t>
      </w:r>
      <w:proofErr w:type="spellEnd"/>
      <w:r w:rsidRPr="00C8159D">
        <w:rPr>
          <w:sz w:val="28"/>
          <w:szCs w:val="28"/>
        </w:rPr>
        <w:t>("Temperature: ");</w:t>
      </w:r>
    </w:p>
    <w:p w:rsidR="00C8159D" w:rsidRDefault="00C8159D" w:rsidP="00C8159D">
      <w:pPr>
        <w:spacing w:before="32" w:line="276" w:lineRule="auto"/>
        <w:ind w:left="100" w:right="1918"/>
        <w:jc w:val="both"/>
        <w:rPr>
          <w:sz w:val="28"/>
          <w:szCs w:val="28"/>
        </w:rPr>
      </w:pPr>
      <w:proofErr w:type="spellStart"/>
      <w:r w:rsidRPr="00C8159D">
        <w:rPr>
          <w:sz w:val="28"/>
          <w:szCs w:val="28"/>
        </w:rPr>
        <w:t>Serial.println</w:t>
      </w:r>
      <w:proofErr w:type="spellEnd"/>
      <w:r w:rsidRPr="00C8159D">
        <w:rPr>
          <w:sz w:val="28"/>
          <w:szCs w:val="28"/>
        </w:rPr>
        <w:t>(</w:t>
      </w:r>
      <w:proofErr w:type="spellStart"/>
      <w:r w:rsidRPr="00C8159D">
        <w:rPr>
          <w:sz w:val="28"/>
          <w:szCs w:val="28"/>
        </w:rPr>
        <w:t>fhr</w:t>
      </w:r>
      <w:proofErr w:type="spellEnd"/>
      <w:r w:rsidRPr="00C8159D">
        <w:rPr>
          <w:sz w:val="28"/>
          <w:szCs w:val="28"/>
        </w:rPr>
        <w:t>);</w:t>
      </w:r>
    </w:p>
    <w:p w:rsidR="00954D61" w:rsidRDefault="00954D61" w:rsidP="00C8159D">
      <w:pPr>
        <w:spacing w:before="32" w:line="276" w:lineRule="auto"/>
        <w:ind w:left="100" w:right="1918"/>
        <w:jc w:val="both"/>
        <w:rPr>
          <w:sz w:val="28"/>
          <w:szCs w:val="28"/>
        </w:rPr>
      </w:pPr>
    </w:p>
    <w:p w:rsidR="00954D61" w:rsidRPr="00C8159D" w:rsidRDefault="00954D61" w:rsidP="00C8159D">
      <w:pPr>
        <w:spacing w:before="32" w:line="276" w:lineRule="auto"/>
        <w:ind w:left="100" w:right="1918"/>
        <w:jc w:val="both"/>
        <w:rPr>
          <w:sz w:val="28"/>
          <w:szCs w:val="28"/>
        </w:rPr>
      </w:pPr>
      <w:r>
        <w:rPr>
          <w:sz w:val="28"/>
          <w:szCs w:val="28"/>
        </w:rPr>
        <w:t>//</w:t>
      </w:r>
      <w:r w:rsidRPr="00954D61">
        <w:rPr>
          <w:b/>
          <w:sz w:val="28"/>
          <w:szCs w:val="28"/>
        </w:rPr>
        <w:t xml:space="preserve">printing our data in the </w:t>
      </w:r>
      <w:proofErr w:type="spellStart"/>
      <w:r w:rsidRPr="00954D61">
        <w:rPr>
          <w:b/>
          <w:sz w:val="28"/>
          <w:szCs w:val="28"/>
        </w:rPr>
        <w:t>lcd</w:t>
      </w:r>
      <w:proofErr w:type="spellEnd"/>
      <w:r w:rsidRPr="00954D61">
        <w:rPr>
          <w:b/>
          <w:sz w:val="28"/>
          <w:szCs w:val="28"/>
        </w:rPr>
        <w:t>.</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lcd.clear</w:t>
      </w:r>
      <w:proofErr w:type="spellEnd"/>
      <w:r w:rsidRPr="00C8159D">
        <w:rPr>
          <w:sz w:val="28"/>
          <w:szCs w:val="28"/>
        </w:rPr>
        <w:t>();</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lcd.setCursor</w:t>
      </w:r>
      <w:proofErr w:type="spellEnd"/>
      <w:r w:rsidRPr="00C8159D">
        <w:rPr>
          <w:sz w:val="28"/>
          <w:szCs w:val="28"/>
        </w:rPr>
        <w:t>(0,0);</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lcd.print</w:t>
      </w:r>
      <w:proofErr w:type="spellEnd"/>
      <w:r w:rsidRPr="00C8159D">
        <w:rPr>
          <w:sz w:val="28"/>
          <w:szCs w:val="28"/>
        </w:rPr>
        <w:t>("Temp: ");</w:t>
      </w:r>
    </w:p>
    <w:p w:rsidR="00C8159D" w:rsidRDefault="00C8159D" w:rsidP="00C8159D">
      <w:pPr>
        <w:spacing w:before="32" w:line="276" w:lineRule="auto"/>
        <w:ind w:left="100" w:right="1918"/>
        <w:jc w:val="both"/>
        <w:rPr>
          <w:sz w:val="28"/>
          <w:szCs w:val="28"/>
        </w:rPr>
      </w:pPr>
      <w:proofErr w:type="spellStart"/>
      <w:r w:rsidRPr="00C8159D">
        <w:rPr>
          <w:sz w:val="28"/>
          <w:szCs w:val="28"/>
        </w:rPr>
        <w:t>lcd.print</w:t>
      </w:r>
      <w:proofErr w:type="spellEnd"/>
      <w:r w:rsidRPr="00C8159D">
        <w:rPr>
          <w:sz w:val="28"/>
          <w:szCs w:val="28"/>
        </w:rPr>
        <w:t>(</w:t>
      </w:r>
      <w:proofErr w:type="spellStart"/>
      <w:r w:rsidRPr="00C8159D">
        <w:rPr>
          <w:sz w:val="28"/>
          <w:szCs w:val="28"/>
        </w:rPr>
        <w:t>fhr</w:t>
      </w:r>
      <w:proofErr w:type="spellEnd"/>
      <w:r w:rsidRPr="00C8159D">
        <w:rPr>
          <w:sz w:val="28"/>
          <w:szCs w:val="28"/>
        </w:rPr>
        <w:t>);</w:t>
      </w:r>
    </w:p>
    <w:p w:rsidR="00954D61" w:rsidRPr="00C8159D" w:rsidRDefault="00954D61" w:rsidP="00C8159D">
      <w:pPr>
        <w:spacing w:before="32" w:line="276" w:lineRule="auto"/>
        <w:ind w:left="100" w:right="1918"/>
        <w:jc w:val="both"/>
        <w:rPr>
          <w:sz w:val="28"/>
          <w:szCs w:val="28"/>
        </w:rPr>
      </w:pPr>
    </w:p>
    <w:p w:rsidR="00C8159D" w:rsidRPr="00954D61" w:rsidRDefault="00C8159D" w:rsidP="00C8159D">
      <w:pPr>
        <w:spacing w:before="32" w:line="276" w:lineRule="auto"/>
        <w:ind w:left="100" w:right="1918"/>
        <w:jc w:val="both"/>
        <w:rPr>
          <w:b/>
          <w:sz w:val="28"/>
          <w:szCs w:val="28"/>
        </w:rPr>
      </w:pPr>
      <w:r w:rsidRPr="00C8159D">
        <w:rPr>
          <w:sz w:val="28"/>
          <w:szCs w:val="28"/>
        </w:rPr>
        <w:t xml:space="preserve">// </w:t>
      </w:r>
      <w:r w:rsidRPr="00954D61">
        <w:rPr>
          <w:b/>
          <w:sz w:val="28"/>
          <w:szCs w:val="28"/>
        </w:rPr>
        <w:t>If test is "true", print a message "a heartbeat happened".</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lcd.setCursor</w:t>
      </w:r>
      <w:proofErr w:type="spellEnd"/>
      <w:r w:rsidRPr="00C8159D">
        <w:rPr>
          <w:sz w:val="28"/>
          <w:szCs w:val="28"/>
        </w:rPr>
        <w:t>(5,3);</w:t>
      </w:r>
    </w:p>
    <w:p w:rsidR="00C8159D" w:rsidRPr="00954D61" w:rsidRDefault="00C8159D" w:rsidP="00C8159D">
      <w:pPr>
        <w:spacing w:before="32" w:line="276" w:lineRule="auto"/>
        <w:ind w:left="100" w:right="1918"/>
        <w:jc w:val="both"/>
        <w:rPr>
          <w:b/>
          <w:sz w:val="28"/>
          <w:szCs w:val="28"/>
        </w:rPr>
      </w:pPr>
      <w:proofErr w:type="spellStart"/>
      <w:r w:rsidRPr="00C8159D">
        <w:rPr>
          <w:sz w:val="28"/>
          <w:szCs w:val="28"/>
        </w:rPr>
        <w:t>lcd.print</w:t>
      </w:r>
      <w:proofErr w:type="spellEnd"/>
      <w:r w:rsidRPr="00C8159D">
        <w:rPr>
          <w:sz w:val="28"/>
          <w:szCs w:val="28"/>
        </w:rPr>
        <w:t xml:space="preserve">("BPM: "); // </w:t>
      </w:r>
      <w:r w:rsidRPr="00954D61">
        <w:rPr>
          <w:b/>
          <w:sz w:val="28"/>
          <w:szCs w:val="28"/>
        </w:rPr>
        <w:t>Print phrase "BPM: "</w:t>
      </w:r>
    </w:p>
    <w:p w:rsidR="00C8159D" w:rsidRPr="00C8159D" w:rsidRDefault="00C8159D" w:rsidP="00C8159D">
      <w:pPr>
        <w:spacing w:before="32" w:line="276" w:lineRule="auto"/>
        <w:ind w:left="100" w:right="1918"/>
        <w:jc w:val="both"/>
        <w:rPr>
          <w:sz w:val="28"/>
          <w:szCs w:val="28"/>
        </w:rPr>
      </w:pPr>
      <w:proofErr w:type="spellStart"/>
      <w:r w:rsidRPr="00C8159D">
        <w:rPr>
          <w:sz w:val="28"/>
          <w:szCs w:val="28"/>
        </w:rPr>
        <w:t>lcd.print</w:t>
      </w:r>
      <w:proofErr w:type="spellEnd"/>
      <w:r w:rsidRPr="00C8159D">
        <w:rPr>
          <w:sz w:val="28"/>
          <w:szCs w:val="28"/>
        </w:rPr>
        <w:t>(</w:t>
      </w:r>
      <w:proofErr w:type="spellStart"/>
      <w:r w:rsidRPr="00C8159D">
        <w:rPr>
          <w:sz w:val="28"/>
          <w:szCs w:val="28"/>
        </w:rPr>
        <w:t>myBPM</w:t>
      </w:r>
      <w:proofErr w:type="spellEnd"/>
      <w:r w:rsidRPr="00C8159D">
        <w:rPr>
          <w:sz w:val="28"/>
          <w:szCs w:val="28"/>
        </w:rPr>
        <w:t>);</w:t>
      </w:r>
    </w:p>
    <w:p w:rsidR="00954D61" w:rsidRPr="00C8159D" w:rsidRDefault="00C8159D" w:rsidP="00954D61">
      <w:pPr>
        <w:spacing w:before="32" w:line="276" w:lineRule="auto"/>
        <w:ind w:left="100" w:right="1918"/>
        <w:jc w:val="both"/>
        <w:rPr>
          <w:sz w:val="28"/>
          <w:szCs w:val="28"/>
        </w:rPr>
      </w:pPr>
      <w:r w:rsidRPr="00C8159D">
        <w:rPr>
          <w:sz w:val="28"/>
          <w:szCs w:val="28"/>
        </w:rPr>
        <w:t>delay(10000)</w:t>
      </w:r>
      <w:r w:rsidR="00954D61">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w:t>
      </w:r>
    </w:p>
    <w:p w:rsidR="00C8159D" w:rsidRPr="00C8159D" w:rsidRDefault="00C8159D" w:rsidP="00C8159D">
      <w:pPr>
        <w:spacing w:before="32" w:line="276" w:lineRule="auto"/>
        <w:ind w:left="100" w:right="1918"/>
        <w:jc w:val="both"/>
        <w:rPr>
          <w:sz w:val="28"/>
          <w:szCs w:val="28"/>
        </w:rPr>
      </w:pPr>
      <w:r w:rsidRPr="00C8159D">
        <w:rPr>
          <w:sz w:val="28"/>
          <w:szCs w:val="28"/>
        </w:rPr>
        <w:t>delay(20);</w:t>
      </w:r>
    </w:p>
    <w:p w:rsidR="00C8159D" w:rsidRPr="00C8159D" w:rsidRDefault="00C8159D" w:rsidP="00C8159D">
      <w:pPr>
        <w:spacing w:before="32" w:line="276" w:lineRule="auto"/>
        <w:ind w:left="100" w:right="1918"/>
        <w:jc w:val="both"/>
        <w:rPr>
          <w:sz w:val="28"/>
          <w:szCs w:val="28"/>
        </w:rPr>
      </w:pPr>
      <w:r w:rsidRPr="00C8159D">
        <w:rPr>
          <w:sz w:val="28"/>
          <w:szCs w:val="28"/>
        </w:rPr>
        <w:t>}</w:t>
      </w:r>
      <w:r w:rsidR="00954D61">
        <w:rPr>
          <w:sz w:val="28"/>
          <w:szCs w:val="28"/>
        </w:rPr>
        <w:t>//</w:t>
      </w:r>
      <w:r w:rsidR="00954D61" w:rsidRPr="00954D61">
        <w:rPr>
          <w:b/>
          <w:sz w:val="28"/>
          <w:szCs w:val="28"/>
        </w:rPr>
        <w:t>end of function and thus code.</w:t>
      </w:r>
    </w:p>
    <w:p w:rsidR="00C8159D" w:rsidRDefault="00C8159D">
      <w:pPr>
        <w:spacing w:before="32" w:line="480" w:lineRule="auto"/>
        <w:ind w:left="100" w:right="1918"/>
        <w:jc w:val="both"/>
        <w:rPr>
          <w:sz w:val="22"/>
          <w:szCs w:val="22"/>
        </w:rPr>
      </w:pPr>
    </w:p>
    <w:p w:rsidR="00B63D81" w:rsidRDefault="00B63D8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pPr>
        <w:spacing w:before="32" w:line="480" w:lineRule="auto"/>
        <w:ind w:left="100" w:right="1918"/>
        <w:jc w:val="both"/>
        <w:rPr>
          <w:sz w:val="22"/>
          <w:szCs w:val="22"/>
        </w:rPr>
      </w:pPr>
    </w:p>
    <w:p w:rsidR="00954D61" w:rsidRDefault="00954D61" w:rsidP="00954D61">
      <w:pPr>
        <w:spacing w:before="32" w:line="480" w:lineRule="auto"/>
        <w:ind w:left="100" w:right="1918"/>
        <w:jc w:val="both"/>
        <w:rPr>
          <w:b/>
          <w:sz w:val="36"/>
          <w:szCs w:val="36"/>
        </w:rPr>
      </w:pPr>
      <w:r>
        <w:rPr>
          <w:b/>
          <w:sz w:val="36"/>
          <w:szCs w:val="36"/>
        </w:rPr>
        <w:t>4.1.2. SOFTWARE CODE</w:t>
      </w:r>
    </w:p>
    <w:p w:rsidR="00954D61" w:rsidRDefault="00954D61" w:rsidP="00954D61">
      <w:pPr>
        <w:spacing w:before="32" w:line="276" w:lineRule="auto"/>
        <w:ind w:left="100" w:right="1918"/>
        <w:jc w:val="both"/>
        <w:rPr>
          <w:sz w:val="28"/>
          <w:szCs w:val="28"/>
        </w:rPr>
      </w:pPr>
      <w:r>
        <w:rPr>
          <w:sz w:val="28"/>
          <w:szCs w:val="28"/>
        </w:rPr>
        <w:t xml:space="preserve">Our software was coded in python language wherein we plotted the data received in a plot so that the expert could </w:t>
      </w:r>
      <w:r>
        <w:rPr>
          <w:sz w:val="28"/>
          <w:szCs w:val="28"/>
        </w:rPr>
        <w:lastRenderedPageBreak/>
        <w:t>analyze and thereby make proper deductions about the condition of the patient and thus continue with his/her treatment.</w:t>
      </w:r>
    </w:p>
    <w:p w:rsidR="00954D61" w:rsidRDefault="00954D61" w:rsidP="00954D61">
      <w:pPr>
        <w:spacing w:before="32" w:line="276" w:lineRule="auto"/>
        <w:ind w:left="100" w:right="1918"/>
        <w:jc w:val="both"/>
        <w:rPr>
          <w:sz w:val="28"/>
          <w:szCs w:val="28"/>
        </w:rPr>
      </w:pPr>
      <w:r>
        <w:rPr>
          <w:sz w:val="28"/>
          <w:szCs w:val="28"/>
        </w:rPr>
        <w:t>We used the modules pandas and matplotlib to achieve our desired results.</w:t>
      </w:r>
    </w:p>
    <w:p w:rsidR="00954D61" w:rsidRPr="00954D61" w:rsidRDefault="00954D61" w:rsidP="00954D61">
      <w:pPr>
        <w:spacing w:before="32" w:line="276" w:lineRule="auto"/>
        <w:ind w:left="100" w:right="1918"/>
        <w:jc w:val="both"/>
        <w:rPr>
          <w:b/>
          <w:sz w:val="28"/>
          <w:szCs w:val="28"/>
        </w:rPr>
      </w:pPr>
    </w:p>
    <w:p w:rsidR="00954D61" w:rsidRDefault="00954D61" w:rsidP="00954D61">
      <w:pPr>
        <w:spacing w:before="32" w:line="276" w:lineRule="auto"/>
        <w:ind w:left="100" w:right="1918"/>
        <w:jc w:val="both"/>
        <w:rPr>
          <w:b/>
          <w:sz w:val="28"/>
          <w:szCs w:val="28"/>
        </w:rPr>
      </w:pPr>
      <w:r w:rsidRPr="00954D61">
        <w:rPr>
          <w:b/>
          <w:sz w:val="28"/>
          <w:szCs w:val="28"/>
        </w:rPr>
        <w:t>CODE:</w:t>
      </w:r>
    </w:p>
    <w:p w:rsidR="00954D61" w:rsidRDefault="00954D61" w:rsidP="00954D61">
      <w:pPr>
        <w:spacing w:before="32" w:line="276" w:lineRule="auto"/>
        <w:ind w:left="100" w:right="1918"/>
        <w:jc w:val="both"/>
        <w:rPr>
          <w:b/>
          <w:sz w:val="28"/>
          <w:szCs w:val="28"/>
        </w:rPr>
      </w:pPr>
    </w:p>
    <w:p w:rsidR="00F93576" w:rsidRPr="00F93576" w:rsidRDefault="00F93576" w:rsidP="00954D61">
      <w:pPr>
        <w:spacing w:before="32" w:line="276" w:lineRule="auto"/>
        <w:ind w:left="100" w:right="1918"/>
        <w:jc w:val="both"/>
        <w:rPr>
          <w:b/>
          <w:sz w:val="28"/>
          <w:szCs w:val="28"/>
        </w:rPr>
      </w:pPr>
      <w:r>
        <w:rPr>
          <w:b/>
          <w:sz w:val="28"/>
          <w:szCs w:val="28"/>
        </w:rPr>
        <w:t>//importing the desired modules.</w:t>
      </w:r>
    </w:p>
    <w:p w:rsidR="00954D61" w:rsidRPr="00954D61" w:rsidRDefault="00954D61" w:rsidP="00954D61">
      <w:pPr>
        <w:spacing w:before="32" w:line="276" w:lineRule="auto"/>
        <w:ind w:left="100" w:right="1918"/>
        <w:jc w:val="both"/>
        <w:rPr>
          <w:sz w:val="28"/>
          <w:szCs w:val="28"/>
        </w:rPr>
      </w:pPr>
      <w:r w:rsidRPr="00954D61">
        <w:rPr>
          <w:sz w:val="28"/>
          <w:szCs w:val="28"/>
        </w:rPr>
        <w:t>import pandas as pd</w:t>
      </w:r>
    </w:p>
    <w:p w:rsidR="00954D61" w:rsidRPr="00954D61" w:rsidRDefault="00954D61" w:rsidP="00954D61">
      <w:pPr>
        <w:spacing w:before="32" w:line="276" w:lineRule="auto"/>
        <w:ind w:left="100" w:right="1918"/>
        <w:jc w:val="both"/>
        <w:rPr>
          <w:sz w:val="28"/>
          <w:szCs w:val="28"/>
        </w:rPr>
      </w:pPr>
      <w:r w:rsidRPr="00954D61">
        <w:rPr>
          <w:sz w:val="28"/>
          <w:szCs w:val="28"/>
        </w:rPr>
        <w:t xml:space="preserve">import </w:t>
      </w:r>
      <w:proofErr w:type="spellStart"/>
      <w:r w:rsidRPr="00954D61">
        <w:rPr>
          <w:sz w:val="28"/>
          <w:szCs w:val="28"/>
        </w:rPr>
        <w:t>matplotlib.pyplot</w:t>
      </w:r>
      <w:proofErr w:type="spellEnd"/>
      <w:r w:rsidRPr="00954D61">
        <w:rPr>
          <w:sz w:val="28"/>
          <w:szCs w:val="28"/>
        </w:rPr>
        <w:t xml:space="preserve"> as </w:t>
      </w:r>
      <w:proofErr w:type="spellStart"/>
      <w:r w:rsidRPr="00954D61">
        <w:rPr>
          <w:sz w:val="28"/>
          <w:szCs w:val="28"/>
        </w:rPr>
        <w:t>plt</w:t>
      </w:r>
      <w:proofErr w:type="spellEnd"/>
    </w:p>
    <w:p w:rsidR="00954D61" w:rsidRDefault="00954D61" w:rsidP="00954D61">
      <w:pPr>
        <w:spacing w:before="32" w:line="276" w:lineRule="auto"/>
        <w:ind w:left="100" w:right="1918"/>
        <w:jc w:val="both"/>
        <w:rPr>
          <w:sz w:val="28"/>
          <w:szCs w:val="28"/>
        </w:rPr>
      </w:pPr>
    </w:p>
    <w:p w:rsidR="00F93576" w:rsidRPr="00954D61" w:rsidRDefault="00F93576" w:rsidP="00954D61">
      <w:pPr>
        <w:spacing w:before="32" w:line="276" w:lineRule="auto"/>
        <w:ind w:left="100" w:right="1918"/>
        <w:jc w:val="both"/>
        <w:rPr>
          <w:sz w:val="28"/>
          <w:szCs w:val="28"/>
        </w:rPr>
      </w:pPr>
      <w:r>
        <w:rPr>
          <w:sz w:val="28"/>
          <w:szCs w:val="28"/>
        </w:rPr>
        <w:t>//</w:t>
      </w:r>
      <w:r w:rsidRPr="00F93576">
        <w:rPr>
          <w:b/>
          <w:sz w:val="28"/>
          <w:szCs w:val="28"/>
        </w:rPr>
        <w:t>reading the data from the excel sheet created.</w:t>
      </w:r>
    </w:p>
    <w:p w:rsidR="00954D61" w:rsidRPr="00954D61" w:rsidRDefault="00954D61" w:rsidP="00954D61">
      <w:pPr>
        <w:spacing w:before="32" w:line="276" w:lineRule="auto"/>
        <w:ind w:left="100" w:right="1918"/>
        <w:jc w:val="both"/>
        <w:rPr>
          <w:sz w:val="28"/>
          <w:szCs w:val="28"/>
        </w:rPr>
      </w:pPr>
      <w:r w:rsidRPr="00954D61">
        <w:rPr>
          <w:sz w:val="28"/>
          <w:szCs w:val="28"/>
        </w:rPr>
        <w:t>data=</w:t>
      </w:r>
      <w:proofErr w:type="spellStart"/>
      <w:r w:rsidRPr="00954D61">
        <w:rPr>
          <w:sz w:val="28"/>
          <w:szCs w:val="28"/>
        </w:rPr>
        <w:t>pd.read_csv</w:t>
      </w:r>
      <w:proofErr w:type="spellEnd"/>
      <w:r w:rsidRPr="00954D61">
        <w:rPr>
          <w:sz w:val="28"/>
          <w:szCs w:val="28"/>
        </w:rPr>
        <w:t>('C:\\Users\\PC\\Desktop\\FYP\\result.csv')</w:t>
      </w:r>
    </w:p>
    <w:p w:rsidR="00954D61" w:rsidRDefault="00954D61" w:rsidP="00954D61">
      <w:pPr>
        <w:spacing w:before="32" w:line="276" w:lineRule="auto"/>
        <w:ind w:left="100" w:right="1918"/>
        <w:jc w:val="both"/>
        <w:rPr>
          <w:sz w:val="28"/>
          <w:szCs w:val="28"/>
        </w:rPr>
      </w:pPr>
    </w:p>
    <w:p w:rsidR="00F93576" w:rsidRPr="00954D61" w:rsidRDefault="00F93576" w:rsidP="00954D61">
      <w:pPr>
        <w:spacing w:before="32" w:line="276" w:lineRule="auto"/>
        <w:ind w:left="100" w:right="1918"/>
        <w:jc w:val="both"/>
        <w:rPr>
          <w:sz w:val="28"/>
          <w:szCs w:val="28"/>
        </w:rPr>
      </w:pPr>
      <w:r>
        <w:rPr>
          <w:sz w:val="28"/>
          <w:szCs w:val="28"/>
        </w:rPr>
        <w:t>//</w:t>
      </w:r>
      <w:r w:rsidRPr="00F93576">
        <w:rPr>
          <w:b/>
          <w:sz w:val="28"/>
          <w:szCs w:val="28"/>
        </w:rPr>
        <w:t>defining the axes to plot the data in an organized way.</w:t>
      </w:r>
    </w:p>
    <w:p w:rsidR="00954D61" w:rsidRPr="00954D61" w:rsidRDefault="00954D61" w:rsidP="00954D61">
      <w:pPr>
        <w:spacing w:before="32" w:line="276" w:lineRule="auto"/>
        <w:ind w:left="100" w:right="1918"/>
        <w:jc w:val="both"/>
        <w:rPr>
          <w:sz w:val="28"/>
          <w:szCs w:val="28"/>
        </w:rPr>
      </w:pPr>
      <w:r w:rsidRPr="00954D61">
        <w:rPr>
          <w:sz w:val="28"/>
          <w:szCs w:val="28"/>
        </w:rPr>
        <w:t>ax1=plt.subplot2grid((6,1),(0,0),rowspan=2,colspan=1,label='Humidity')</w:t>
      </w:r>
    </w:p>
    <w:p w:rsidR="00F93576" w:rsidRDefault="00954D61" w:rsidP="00F93576">
      <w:pPr>
        <w:spacing w:before="32" w:line="276" w:lineRule="auto"/>
        <w:ind w:left="100" w:right="1918"/>
        <w:jc w:val="both"/>
        <w:rPr>
          <w:sz w:val="28"/>
          <w:szCs w:val="28"/>
        </w:rPr>
      </w:pPr>
      <w:r w:rsidRPr="00954D61">
        <w:rPr>
          <w:sz w:val="28"/>
          <w:szCs w:val="28"/>
        </w:rPr>
        <w:t>ax2=plt.subplot2grid((6,1),(2,0),rowspan=2,colspan=1,label='Heart Rate')</w:t>
      </w:r>
    </w:p>
    <w:p w:rsidR="00954D61" w:rsidRPr="00954D61" w:rsidRDefault="00954D61" w:rsidP="00F93576">
      <w:pPr>
        <w:spacing w:before="32" w:line="276" w:lineRule="auto"/>
        <w:ind w:left="100" w:right="1918"/>
        <w:jc w:val="both"/>
        <w:rPr>
          <w:sz w:val="28"/>
          <w:szCs w:val="28"/>
        </w:rPr>
      </w:pPr>
      <w:r w:rsidRPr="00954D61">
        <w:rPr>
          <w:sz w:val="28"/>
          <w:szCs w:val="28"/>
        </w:rPr>
        <w:t>ax3=plt.subplot2grid((6,1),(4,0),</w:t>
      </w:r>
      <w:proofErr w:type="spellStart"/>
      <w:r w:rsidRPr="00954D61">
        <w:rPr>
          <w:sz w:val="28"/>
          <w:szCs w:val="28"/>
        </w:rPr>
        <w:t>rowspan</w:t>
      </w:r>
      <w:proofErr w:type="spellEnd"/>
      <w:r w:rsidRPr="00954D61">
        <w:rPr>
          <w:sz w:val="28"/>
          <w:szCs w:val="28"/>
        </w:rPr>
        <w:t>=2,colspan=1,label='Body Temperature')</w:t>
      </w:r>
    </w:p>
    <w:p w:rsidR="00954D61" w:rsidRDefault="00954D61" w:rsidP="00954D61">
      <w:pPr>
        <w:spacing w:before="32" w:line="276" w:lineRule="auto"/>
        <w:ind w:left="100" w:right="1918"/>
        <w:jc w:val="both"/>
        <w:rPr>
          <w:sz w:val="28"/>
          <w:szCs w:val="28"/>
        </w:rPr>
      </w:pPr>
    </w:p>
    <w:p w:rsidR="00F93576" w:rsidRPr="00F93576" w:rsidRDefault="00F93576" w:rsidP="00954D61">
      <w:pPr>
        <w:spacing w:before="32" w:line="276" w:lineRule="auto"/>
        <w:ind w:left="100" w:right="1918"/>
        <w:jc w:val="both"/>
        <w:rPr>
          <w:b/>
          <w:sz w:val="28"/>
          <w:szCs w:val="28"/>
        </w:rPr>
      </w:pPr>
      <w:r>
        <w:rPr>
          <w:sz w:val="28"/>
          <w:szCs w:val="28"/>
        </w:rPr>
        <w:t>//</w:t>
      </w:r>
      <w:r>
        <w:rPr>
          <w:b/>
          <w:sz w:val="28"/>
          <w:szCs w:val="28"/>
        </w:rPr>
        <w:t>plotting the  humidity data in the form of bar charts</w:t>
      </w:r>
    </w:p>
    <w:p w:rsidR="00954D61" w:rsidRPr="00954D61" w:rsidRDefault="00954D61" w:rsidP="00F93576">
      <w:pPr>
        <w:spacing w:before="32" w:line="276" w:lineRule="auto"/>
        <w:ind w:left="100" w:right="1918"/>
        <w:jc w:val="both"/>
        <w:rPr>
          <w:sz w:val="28"/>
          <w:szCs w:val="28"/>
        </w:rPr>
      </w:pPr>
      <w:r w:rsidRPr="00954D61">
        <w:rPr>
          <w:sz w:val="28"/>
          <w:szCs w:val="28"/>
        </w:rPr>
        <w:t>x=[</w:t>
      </w:r>
      <w:proofErr w:type="spellStart"/>
      <w:r w:rsidRPr="00954D61">
        <w:rPr>
          <w:sz w:val="28"/>
          <w:szCs w:val="28"/>
        </w:rPr>
        <w:t>i</w:t>
      </w:r>
      <w:proofErr w:type="spellEnd"/>
      <w:r w:rsidRPr="00954D61">
        <w:rPr>
          <w:sz w:val="28"/>
          <w:szCs w:val="28"/>
        </w:rPr>
        <w:t xml:space="preserve"> for </w:t>
      </w:r>
      <w:proofErr w:type="spellStart"/>
      <w:r w:rsidRPr="00954D61">
        <w:rPr>
          <w:sz w:val="28"/>
          <w:szCs w:val="28"/>
        </w:rPr>
        <w:t>i</w:t>
      </w:r>
      <w:proofErr w:type="spellEnd"/>
      <w:r w:rsidRPr="00954D61">
        <w:rPr>
          <w:sz w:val="28"/>
          <w:szCs w:val="28"/>
        </w:rPr>
        <w:t xml:space="preserve"> in range(0,100)]</w:t>
      </w:r>
    </w:p>
    <w:p w:rsidR="00954D61" w:rsidRDefault="00954D61" w:rsidP="00954D61">
      <w:pPr>
        <w:spacing w:before="32" w:line="276" w:lineRule="auto"/>
        <w:ind w:left="100" w:right="1918"/>
        <w:jc w:val="both"/>
        <w:rPr>
          <w:sz w:val="28"/>
          <w:szCs w:val="28"/>
        </w:rPr>
      </w:pPr>
      <w:r w:rsidRPr="00954D61">
        <w:rPr>
          <w:sz w:val="28"/>
          <w:szCs w:val="28"/>
        </w:rPr>
        <w:t>ax1.bar(</w:t>
      </w:r>
      <w:proofErr w:type="spellStart"/>
      <w:r w:rsidRPr="00954D61">
        <w:rPr>
          <w:sz w:val="28"/>
          <w:szCs w:val="28"/>
        </w:rPr>
        <w:t>x,data</w:t>
      </w:r>
      <w:proofErr w:type="spellEnd"/>
      <w:r w:rsidRPr="00954D61">
        <w:rPr>
          <w:sz w:val="28"/>
          <w:szCs w:val="28"/>
        </w:rPr>
        <w:t>['Humidity'],label="Humidity")</w:t>
      </w:r>
    </w:p>
    <w:p w:rsidR="00F93576" w:rsidRPr="00F93576" w:rsidRDefault="00F93576" w:rsidP="00954D61">
      <w:pPr>
        <w:spacing w:before="32" w:line="276" w:lineRule="auto"/>
        <w:ind w:left="100" w:right="1918"/>
        <w:jc w:val="both"/>
        <w:rPr>
          <w:b/>
          <w:sz w:val="28"/>
          <w:szCs w:val="28"/>
        </w:rPr>
      </w:pPr>
      <w:r>
        <w:rPr>
          <w:sz w:val="28"/>
          <w:szCs w:val="28"/>
        </w:rPr>
        <w:t>//</w:t>
      </w:r>
      <w:r>
        <w:rPr>
          <w:b/>
          <w:sz w:val="28"/>
          <w:szCs w:val="28"/>
        </w:rPr>
        <w:t>giving the legends to the plot.</w:t>
      </w:r>
    </w:p>
    <w:p w:rsidR="00954D61" w:rsidRPr="00954D61" w:rsidRDefault="00954D61" w:rsidP="00954D61">
      <w:pPr>
        <w:spacing w:before="32" w:line="276" w:lineRule="auto"/>
        <w:ind w:left="100" w:right="1918"/>
        <w:jc w:val="both"/>
        <w:rPr>
          <w:sz w:val="28"/>
          <w:szCs w:val="28"/>
        </w:rPr>
      </w:pPr>
      <w:r w:rsidRPr="00954D61">
        <w:rPr>
          <w:sz w:val="28"/>
          <w:szCs w:val="28"/>
        </w:rPr>
        <w:t>leg=ax1.legend(loc=1,prop={'size':11})</w:t>
      </w:r>
    </w:p>
    <w:p w:rsidR="00954D61" w:rsidRPr="00954D61" w:rsidRDefault="00954D61" w:rsidP="00954D61">
      <w:pPr>
        <w:spacing w:before="32" w:line="276" w:lineRule="auto"/>
        <w:ind w:left="100" w:right="1918"/>
        <w:jc w:val="both"/>
        <w:rPr>
          <w:sz w:val="28"/>
          <w:szCs w:val="28"/>
        </w:rPr>
      </w:pPr>
      <w:proofErr w:type="spellStart"/>
      <w:r w:rsidRPr="00954D61">
        <w:rPr>
          <w:sz w:val="28"/>
          <w:szCs w:val="28"/>
        </w:rPr>
        <w:t>leg.get_frame</w:t>
      </w:r>
      <w:proofErr w:type="spellEnd"/>
      <w:r w:rsidRPr="00954D61">
        <w:rPr>
          <w:sz w:val="28"/>
          <w:szCs w:val="28"/>
        </w:rPr>
        <w:t>().</w:t>
      </w:r>
      <w:proofErr w:type="spellStart"/>
      <w:r w:rsidRPr="00954D61">
        <w:rPr>
          <w:sz w:val="28"/>
          <w:szCs w:val="28"/>
        </w:rPr>
        <w:t>set_alpha</w:t>
      </w:r>
      <w:proofErr w:type="spellEnd"/>
      <w:r w:rsidRPr="00954D61">
        <w:rPr>
          <w:sz w:val="28"/>
          <w:szCs w:val="28"/>
        </w:rPr>
        <w:t>(0.3)</w:t>
      </w:r>
    </w:p>
    <w:p w:rsidR="00954D61" w:rsidRPr="00954D61" w:rsidRDefault="00954D61" w:rsidP="00954D61">
      <w:pPr>
        <w:spacing w:before="32" w:line="276" w:lineRule="auto"/>
        <w:ind w:left="100" w:right="1918"/>
        <w:jc w:val="both"/>
        <w:rPr>
          <w:sz w:val="28"/>
          <w:szCs w:val="28"/>
        </w:rPr>
      </w:pPr>
    </w:p>
    <w:p w:rsidR="00954D61" w:rsidRDefault="00954D61" w:rsidP="00954D61">
      <w:pPr>
        <w:spacing w:before="32" w:line="276" w:lineRule="auto"/>
        <w:ind w:left="100" w:right="1918"/>
        <w:jc w:val="both"/>
        <w:rPr>
          <w:sz w:val="28"/>
          <w:szCs w:val="28"/>
        </w:rPr>
      </w:pPr>
    </w:p>
    <w:p w:rsidR="00F93576" w:rsidRPr="00954D61" w:rsidRDefault="00F93576" w:rsidP="00954D61">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b/>
          <w:sz w:val="28"/>
          <w:szCs w:val="28"/>
        </w:rPr>
      </w:pPr>
      <w:r>
        <w:rPr>
          <w:sz w:val="28"/>
          <w:szCs w:val="28"/>
        </w:rPr>
        <w:t>//</w:t>
      </w:r>
      <w:r>
        <w:rPr>
          <w:b/>
          <w:sz w:val="28"/>
          <w:szCs w:val="28"/>
        </w:rPr>
        <w:t>plotting the  heart rate data in the form of bar charts and giving the required legend.</w:t>
      </w:r>
    </w:p>
    <w:p w:rsidR="00F93576" w:rsidRDefault="00F93576" w:rsidP="00954D61">
      <w:pPr>
        <w:spacing w:before="32" w:line="276" w:lineRule="auto"/>
        <w:ind w:left="100" w:right="1918"/>
        <w:jc w:val="both"/>
        <w:rPr>
          <w:sz w:val="28"/>
          <w:szCs w:val="28"/>
        </w:rPr>
      </w:pPr>
    </w:p>
    <w:p w:rsidR="00954D61" w:rsidRPr="00954D61" w:rsidRDefault="00954D61" w:rsidP="00954D61">
      <w:pPr>
        <w:spacing w:before="32" w:line="276" w:lineRule="auto"/>
        <w:ind w:left="100" w:right="1918"/>
        <w:jc w:val="both"/>
        <w:rPr>
          <w:sz w:val="28"/>
          <w:szCs w:val="28"/>
        </w:rPr>
      </w:pPr>
      <w:r w:rsidRPr="00954D61">
        <w:rPr>
          <w:sz w:val="28"/>
          <w:szCs w:val="28"/>
        </w:rPr>
        <w:t>ax2.bar(</w:t>
      </w:r>
      <w:proofErr w:type="spellStart"/>
      <w:r w:rsidRPr="00954D61">
        <w:rPr>
          <w:sz w:val="28"/>
          <w:szCs w:val="28"/>
        </w:rPr>
        <w:t>x,data</w:t>
      </w:r>
      <w:proofErr w:type="spellEnd"/>
      <w:r w:rsidRPr="00954D61">
        <w:rPr>
          <w:sz w:val="28"/>
          <w:szCs w:val="28"/>
        </w:rPr>
        <w:t>['BPM'],color='</w:t>
      </w:r>
      <w:proofErr w:type="spellStart"/>
      <w:r w:rsidRPr="00954D61">
        <w:rPr>
          <w:sz w:val="28"/>
          <w:szCs w:val="28"/>
        </w:rPr>
        <w:t>green',label</w:t>
      </w:r>
      <w:proofErr w:type="spellEnd"/>
      <w:r w:rsidRPr="00954D61">
        <w:rPr>
          <w:sz w:val="28"/>
          <w:szCs w:val="28"/>
        </w:rPr>
        <w:t>="Heart Rate")</w:t>
      </w:r>
    </w:p>
    <w:p w:rsidR="00954D61" w:rsidRPr="00954D61" w:rsidRDefault="00954D61" w:rsidP="00954D61">
      <w:pPr>
        <w:spacing w:before="32" w:line="276" w:lineRule="auto"/>
        <w:ind w:left="100" w:right="1918"/>
        <w:jc w:val="both"/>
        <w:rPr>
          <w:sz w:val="28"/>
          <w:szCs w:val="28"/>
        </w:rPr>
      </w:pPr>
      <w:r w:rsidRPr="00954D61">
        <w:rPr>
          <w:sz w:val="28"/>
          <w:szCs w:val="28"/>
        </w:rPr>
        <w:t>leg=ax2.legend(loc=1,prop={'size':11})</w:t>
      </w:r>
    </w:p>
    <w:p w:rsidR="00954D61" w:rsidRPr="00954D61" w:rsidRDefault="00954D61" w:rsidP="00954D61">
      <w:pPr>
        <w:spacing w:before="32" w:line="276" w:lineRule="auto"/>
        <w:ind w:left="100" w:right="1918"/>
        <w:jc w:val="both"/>
        <w:rPr>
          <w:sz w:val="28"/>
          <w:szCs w:val="28"/>
        </w:rPr>
      </w:pPr>
      <w:proofErr w:type="spellStart"/>
      <w:r w:rsidRPr="00954D61">
        <w:rPr>
          <w:sz w:val="28"/>
          <w:szCs w:val="28"/>
        </w:rPr>
        <w:lastRenderedPageBreak/>
        <w:t>leg.get_frame</w:t>
      </w:r>
      <w:proofErr w:type="spellEnd"/>
      <w:r w:rsidRPr="00954D61">
        <w:rPr>
          <w:sz w:val="28"/>
          <w:szCs w:val="28"/>
        </w:rPr>
        <w:t>().</w:t>
      </w:r>
      <w:proofErr w:type="spellStart"/>
      <w:r w:rsidRPr="00954D61">
        <w:rPr>
          <w:sz w:val="28"/>
          <w:szCs w:val="28"/>
        </w:rPr>
        <w:t>set_alpha</w:t>
      </w:r>
      <w:proofErr w:type="spellEnd"/>
      <w:r w:rsidRPr="00954D61">
        <w:rPr>
          <w:sz w:val="28"/>
          <w:szCs w:val="28"/>
        </w:rPr>
        <w:t>(0.3)</w:t>
      </w:r>
    </w:p>
    <w:p w:rsidR="00954D61" w:rsidRPr="00954D61" w:rsidRDefault="00954D61" w:rsidP="00954D61">
      <w:pPr>
        <w:spacing w:before="32" w:line="276" w:lineRule="auto"/>
        <w:ind w:left="100" w:right="1918"/>
        <w:jc w:val="both"/>
        <w:rPr>
          <w:sz w:val="28"/>
          <w:szCs w:val="28"/>
        </w:rPr>
      </w:pPr>
    </w:p>
    <w:p w:rsidR="00954D61" w:rsidRPr="00954D61" w:rsidRDefault="00954D61" w:rsidP="00954D61">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b/>
          <w:sz w:val="28"/>
          <w:szCs w:val="28"/>
        </w:rPr>
      </w:pPr>
      <w:r>
        <w:rPr>
          <w:sz w:val="28"/>
          <w:szCs w:val="28"/>
        </w:rPr>
        <w:t>//</w:t>
      </w:r>
      <w:r>
        <w:rPr>
          <w:b/>
          <w:sz w:val="28"/>
          <w:szCs w:val="28"/>
        </w:rPr>
        <w:t>plotting the  heart rate data in the form of bar charts and giving the required legend.</w:t>
      </w:r>
    </w:p>
    <w:p w:rsidR="00954D61" w:rsidRPr="00954D61" w:rsidRDefault="00954D61" w:rsidP="00954D61">
      <w:pPr>
        <w:spacing w:before="32" w:line="276" w:lineRule="auto"/>
        <w:ind w:left="100" w:right="1918"/>
        <w:jc w:val="both"/>
        <w:rPr>
          <w:sz w:val="28"/>
          <w:szCs w:val="28"/>
        </w:rPr>
      </w:pPr>
    </w:p>
    <w:p w:rsidR="00954D61" w:rsidRPr="00954D61" w:rsidRDefault="00954D61" w:rsidP="00954D61">
      <w:pPr>
        <w:spacing w:before="32" w:line="276" w:lineRule="auto"/>
        <w:ind w:left="100" w:right="1918"/>
        <w:jc w:val="both"/>
        <w:rPr>
          <w:sz w:val="28"/>
          <w:szCs w:val="28"/>
        </w:rPr>
      </w:pPr>
      <w:r w:rsidRPr="00954D61">
        <w:rPr>
          <w:sz w:val="28"/>
          <w:szCs w:val="28"/>
        </w:rPr>
        <w:t>ax3.bar(</w:t>
      </w:r>
      <w:proofErr w:type="spellStart"/>
      <w:r w:rsidRPr="00954D61">
        <w:rPr>
          <w:sz w:val="28"/>
          <w:szCs w:val="28"/>
        </w:rPr>
        <w:t>x,data</w:t>
      </w:r>
      <w:proofErr w:type="spellEnd"/>
      <w:r w:rsidRPr="00954D61">
        <w:rPr>
          <w:sz w:val="28"/>
          <w:szCs w:val="28"/>
        </w:rPr>
        <w:t>['Body Temperature'],color='</w:t>
      </w:r>
      <w:proofErr w:type="spellStart"/>
      <w:r w:rsidRPr="00954D61">
        <w:rPr>
          <w:sz w:val="28"/>
          <w:szCs w:val="28"/>
        </w:rPr>
        <w:t>red',label</w:t>
      </w:r>
      <w:proofErr w:type="spellEnd"/>
      <w:r w:rsidRPr="00954D61">
        <w:rPr>
          <w:sz w:val="28"/>
          <w:szCs w:val="28"/>
        </w:rPr>
        <w:t>="Body Temperature")</w:t>
      </w:r>
    </w:p>
    <w:p w:rsidR="00954D61" w:rsidRPr="00954D61" w:rsidRDefault="00954D61" w:rsidP="00954D61">
      <w:pPr>
        <w:spacing w:before="32" w:line="276" w:lineRule="auto"/>
        <w:ind w:left="100" w:right="1918"/>
        <w:jc w:val="both"/>
        <w:rPr>
          <w:sz w:val="28"/>
          <w:szCs w:val="28"/>
        </w:rPr>
      </w:pPr>
      <w:r w:rsidRPr="00954D61">
        <w:rPr>
          <w:sz w:val="28"/>
          <w:szCs w:val="28"/>
        </w:rPr>
        <w:t>leg=ax3.legend(loc=1,prop={'size':9})</w:t>
      </w:r>
    </w:p>
    <w:p w:rsidR="00954D61" w:rsidRPr="00954D61" w:rsidRDefault="00954D61" w:rsidP="00954D61">
      <w:pPr>
        <w:spacing w:before="32" w:line="276" w:lineRule="auto"/>
        <w:ind w:left="100" w:right="1918"/>
        <w:jc w:val="both"/>
        <w:rPr>
          <w:sz w:val="28"/>
          <w:szCs w:val="28"/>
        </w:rPr>
      </w:pPr>
      <w:proofErr w:type="spellStart"/>
      <w:r w:rsidRPr="00954D61">
        <w:rPr>
          <w:sz w:val="28"/>
          <w:szCs w:val="28"/>
        </w:rPr>
        <w:t>leg.get_frame</w:t>
      </w:r>
      <w:proofErr w:type="spellEnd"/>
      <w:r w:rsidRPr="00954D61">
        <w:rPr>
          <w:sz w:val="28"/>
          <w:szCs w:val="28"/>
        </w:rPr>
        <w:t>().</w:t>
      </w:r>
      <w:proofErr w:type="spellStart"/>
      <w:r w:rsidRPr="00954D61">
        <w:rPr>
          <w:sz w:val="28"/>
          <w:szCs w:val="28"/>
        </w:rPr>
        <w:t>set_alpha</w:t>
      </w:r>
      <w:proofErr w:type="spellEnd"/>
      <w:r w:rsidRPr="00954D61">
        <w:rPr>
          <w:sz w:val="28"/>
          <w:szCs w:val="28"/>
        </w:rPr>
        <w:t>(0.3)</w:t>
      </w:r>
    </w:p>
    <w:p w:rsidR="00954D61" w:rsidRDefault="00954D61" w:rsidP="00954D61">
      <w:pPr>
        <w:spacing w:before="32" w:line="276" w:lineRule="auto"/>
        <w:ind w:left="100" w:right="1918"/>
        <w:jc w:val="both"/>
        <w:rPr>
          <w:sz w:val="28"/>
          <w:szCs w:val="28"/>
        </w:rPr>
      </w:pPr>
    </w:p>
    <w:p w:rsidR="00F93576" w:rsidRPr="00F93576" w:rsidRDefault="00F93576" w:rsidP="00954D61">
      <w:pPr>
        <w:spacing w:before="32" w:line="276" w:lineRule="auto"/>
        <w:ind w:left="100" w:right="1918"/>
        <w:jc w:val="both"/>
        <w:rPr>
          <w:b/>
          <w:sz w:val="28"/>
          <w:szCs w:val="28"/>
        </w:rPr>
      </w:pPr>
      <w:r>
        <w:rPr>
          <w:sz w:val="28"/>
          <w:szCs w:val="28"/>
        </w:rPr>
        <w:t>//</w:t>
      </w:r>
      <w:r>
        <w:rPr>
          <w:b/>
          <w:sz w:val="28"/>
          <w:szCs w:val="28"/>
        </w:rPr>
        <w:t>finally plotting the data.</w:t>
      </w:r>
    </w:p>
    <w:p w:rsidR="00954D61" w:rsidRPr="00954D61" w:rsidRDefault="00954D61" w:rsidP="00954D61">
      <w:pPr>
        <w:spacing w:before="32" w:line="276" w:lineRule="auto"/>
        <w:ind w:left="100" w:right="1918"/>
        <w:jc w:val="both"/>
        <w:rPr>
          <w:sz w:val="28"/>
          <w:szCs w:val="28"/>
        </w:rPr>
      </w:pPr>
      <w:proofErr w:type="spellStart"/>
      <w:r w:rsidRPr="00954D61">
        <w:rPr>
          <w:sz w:val="28"/>
          <w:szCs w:val="28"/>
        </w:rPr>
        <w:t>plt.xlabel</w:t>
      </w:r>
      <w:proofErr w:type="spellEnd"/>
      <w:r w:rsidRPr="00954D61">
        <w:rPr>
          <w:sz w:val="28"/>
          <w:szCs w:val="28"/>
        </w:rPr>
        <w:t>("Days")</w:t>
      </w:r>
    </w:p>
    <w:p w:rsidR="00954D61" w:rsidRPr="00954D61" w:rsidRDefault="00F93576" w:rsidP="00F93576">
      <w:pPr>
        <w:spacing w:before="32" w:line="276" w:lineRule="auto"/>
        <w:ind w:right="1918"/>
        <w:jc w:val="both"/>
        <w:rPr>
          <w:sz w:val="28"/>
          <w:szCs w:val="28"/>
        </w:rPr>
      </w:pPr>
      <w:r>
        <w:rPr>
          <w:sz w:val="28"/>
          <w:szCs w:val="28"/>
        </w:rPr>
        <w:t xml:space="preserve"> </w:t>
      </w:r>
      <w:proofErr w:type="spellStart"/>
      <w:r w:rsidR="00954D61" w:rsidRPr="00954D61">
        <w:rPr>
          <w:sz w:val="28"/>
          <w:szCs w:val="28"/>
        </w:rPr>
        <w:t>plt.show</w:t>
      </w:r>
      <w:proofErr w:type="spellEnd"/>
      <w:r w:rsidR="00954D61" w:rsidRPr="00954D61">
        <w:rPr>
          <w:sz w:val="28"/>
          <w:szCs w:val="28"/>
        </w:rPr>
        <w:t>()</w:t>
      </w:r>
    </w:p>
    <w:p w:rsidR="00954D61" w:rsidRDefault="00954D61"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954D61">
      <w:pPr>
        <w:spacing w:before="32" w:line="276" w:lineRule="auto"/>
        <w:ind w:left="100" w:right="1918"/>
        <w:jc w:val="both"/>
        <w:rPr>
          <w:sz w:val="28"/>
          <w:szCs w:val="28"/>
        </w:rPr>
      </w:pPr>
    </w:p>
    <w:p w:rsidR="00F93576" w:rsidRDefault="00F93576" w:rsidP="00F93576">
      <w:pPr>
        <w:spacing w:before="32" w:line="480" w:lineRule="auto"/>
        <w:ind w:left="100" w:right="1918"/>
        <w:jc w:val="both"/>
        <w:rPr>
          <w:b/>
          <w:sz w:val="36"/>
          <w:szCs w:val="36"/>
        </w:rPr>
      </w:pPr>
      <w:r>
        <w:rPr>
          <w:b/>
          <w:sz w:val="36"/>
          <w:szCs w:val="36"/>
        </w:rPr>
        <w:t>4.1.3. FURTHER ANALYSIS CODE</w:t>
      </w:r>
    </w:p>
    <w:p w:rsidR="00F93576" w:rsidRDefault="00F93576" w:rsidP="00F93576">
      <w:pPr>
        <w:spacing w:before="32" w:line="276" w:lineRule="auto"/>
        <w:ind w:left="100" w:right="1918"/>
        <w:jc w:val="both"/>
        <w:rPr>
          <w:sz w:val="28"/>
          <w:szCs w:val="28"/>
        </w:rPr>
      </w:pPr>
      <w:r>
        <w:rPr>
          <w:sz w:val="28"/>
          <w:szCs w:val="28"/>
        </w:rPr>
        <w:t>We decided to use our data to perform analysis of the code via specifically designed graphs with proper legends and conditional fillings.</w:t>
      </w:r>
    </w:p>
    <w:p w:rsidR="00F93576" w:rsidRDefault="00F93576" w:rsidP="00F93576">
      <w:pPr>
        <w:spacing w:before="32" w:line="276" w:lineRule="auto"/>
        <w:ind w:left="100" w:right="1918"/>
        <w:jc w:val="both"/>
        <w:rPr>
          <w:sz w:val="28"/>
          <w:szCs w:val="28"/>
        </w:rPr>
      </w:pPr>
      <w:r>
        <w:rPr>
          <w:sz w:val="28"/>
          <w:szCs w:val="28"/>
        </w:rPr>
        <w:t>We used the standard body temperature, heart rate and humidity as 99F,90 bpm, 70% respectively.</w:t>
      </w:r>
    </w:p>
    <w:p w:rsidR="00F93576" w:rsidRPr="00F93576" w:rsidRDefault="00F93576" w:rsidP="00F93576">
      <w:pPr>
        <w:spacing w:before="32" w:line="276" w:lineRule="auto"/>
        <w:ind w:left="100" w:right="1918"/>
        <w:jc w:val="both"/>
        <w:rPr>
          <w:b/>
          <w:sz w:val="28"/>
          <w:szCs w:val="28"/>
        </w:rPr>
      </w:pPr>
      <w:r>
        <w:rPr>
          <w:sz w:val="28"/>
          <w:szCs w:val="28"/>
        </w:rPr>
        <w:lastRenderedPageBreak/>
        <w:t>We plotted separate graphs of each parameter together to analyze the possible relationship between each parameter.</w:t>
      </w:r>
    </w:p>
    <w:p w:rsidR="00F93576" w:rsidRPr="00F93576" w:rsidRDefault="00F93576" w:rsidP="00F93576">
      <w:pPr>
        <w:spacing w:before="32" w:line="276" w:lineRule="auto"/>
        <w:ind w:left="100" w:right="1918"/>
        <w:jc w:val="both"/>
        <w:rPr>
          <w:b/>
          <w:sz w:val="28"/>
          <w:szCs w:val="28"/>
        </w:rPr>
      </w:pPr>
    </w:p>
    <w:p w:rsidR="00F93576" w:rsidRDefault="00F93576" w:rsidP="00F93576">
      <w:pPr>
        <w:spacing w:before="32" w:line="276" w:lineRule="auto"/>
        <w:ind w:left="100" w:right="1918"/>
        <w:jc w:val="both"/>
        <w:rPr>
          <w:b/>
          <w:sz w:val="28"/>
          <w:szCs w:val="28"/>
        </w:rPr>
      </w:pPr>
      <w:r w:rsidRPr="00F93576">
        <w:rPr>
          <w:b/>
          <w:sz w:val="28"/>
          <w:szCs w:val="28"/>
        </w:rPr>
        <w:t>CODE:</w:t>
      </w:r>
    </w:p>
    <w:p w:rsidR="0007441B" w:rsidRPr="00F93576" w:rsidRDefault="0007441B" w:rsidP="00F93576">
      <w:pPr>
        <w:spacing w:before="32" w:line="276" w:lineRule="auto"/>
        <w:ind w:left="100" w:right="1918"/>
        <w:jc w:val="both"/>
        <w:rPr>
          <w:b/>
          <w:sz w:val="28"/>
          <w:szCs w:val="28"/>
        </w:rPr>
      </w:pPr>
      <w:r>
        <w:rPr>
          <w:b/>
          <w:sz w:val="28"/>
          <w:szCs w:val="28"/>
        </w:rPr>
        <w:t>//importing required modules.</w:t>
      </w:r>
    </w:p>
    <w:p w:rsidR="00F93576" w:rsidRPr="00F93576" w:rsidRDefault="00F93576" w:rsidP="00F93576">
      <w:pPr>
        <w:spacing w:before="32" w:line="276" w:lineRule="auto"/>
        <w:ind w:left="100" w:right="1918"/>
        <w:jc w:val="both"/>
        <w:rPr>
          <w:sz w:val="28"/>
          <w:szCs w:val="28"/>
        </w:rPr>
      </w:pPr>
      <w:r w:rsidRPr="00F93576">
        <w:rPr>
          <w:sz w:val="28"/>
          <w:szCs w:val="28"/>
        </w:rPr>
        <w:t>import pandas as pd</w:t>
      </w:r>
    </w:p>
    <w:p w:rsidR="00F93576" w:rsidRPr="00F93576" w:rsidRDefault="00F93576" w:rsidP="00F93576">
      <w:pPr>
        <w:spacing w:before="32" w:line="276" w:lineRule="auto"/>
        <w:ind w:left="100" w:right="1918"/>
        <w:jc w:val="both"/>
        <w:rPr>
          <w:sz w:val="28"/>
          <w:szCs w:val="28"/>
        </w:rPr>
      </w:pPr>
      <w:r w:rsidRPr="00F93576">
        <w:rPr>
          <w:sz w:val="28"/>
          <w:szCs w:val="28"/>
        </w:rPr>
        <w:t xml:space="preserve">import </w:t>
      </w:r>
      <w:proofErr w:type="spellStart"/>
      <w:r w:rsidRPr="00F93576">
        <w:rPr>
          <w:sz w:val="28"/>
          <w:szCs w:val="28"/>
        </w:rPr>
        <w:t>matplotlib.pyplot</w:t>
      </w:r>
      <w:proofErr w:type="spellEnd"/>
      <w:r w:rsidRPr="00F93576">
        <w:rPr>
          <w:sz w:val="28"/>
          <w:szCs w:val="28"/>
        </w:rPr>
        <w:t xml:space="preserve"> as </w:t>
      </w:r>
      <w:proofErr w:type="spellStart"/>
      <w:r w:rsidRPr="00F93576">
        <w:rPr>
          <w:sz w:val="28"/>
          <w:szCs w:val="28"/>
        </w:rPr>
        <w:t>plt</w:t>
      </w:r>
      <w:proofErr w:type="spellEnd"/>
    </w:p>
    <w:p w:rsidR="00F93576" w:rsidRDefault="00F93576" w:rsidP="00F93576">
      <w:pPr>
        <w:spacing w:before="32" w:line="276" w:lineRule="auto"/>
        <w:ind w:left="100" w:right="1918"/>
        <w:jc w:val="both"/>
        <w:rPr>
          <w:sz w:val="28"/>
          <w:szCs w:val="28"/>
        </w:rPr>
      </w:pPr>
    </w:p>
    <w:p w:rsidR="0007441B" w:rsidRPr="0007441B" w:rsidRDefault="0007441B" w:rsidP="00F93576">
      <w:pPr>
        <w:spacing w:before="32" w:line="276" w:lineRule="auto"/>
        <w:ind w:left="100" w:right="1918"/>
        <w:jc w:val="both"/>
        <w:rPr>
          <w:b/>
          <w:sz w:val="28"/>
          <w:szCs w:val="28"/>
        </w:rPr>
      </w:pPr>
      <w:r>
        <w:rPr>
          <w:sz w:val="28"/>
          <w:szCs w:val="28"/>
        </w:rPr>
        <w:t>//</w:t>
      </w:r>
      <w:r>
        <w:rPr>
          <w:b/>
          <w:sz w:val="28"/>
          <w:szCs w:val="28"/>
        </w:rPr>
        <w:t>importing the data from the excel sheet.</w:t>
      </w:r>
    </w:p>
    <w:p w:rsidR="00F93576" w:rsidRPr="00F93576" w:rsidRDefault="00F93576" w:rsidP="00F93576">
      <w:pPr>
        <w:spacing w:before="32" w:line="276" w:lineRule="auto"/>
        <w:ind w:left="100" w:right="1918"/>
        <w:jc w:val="both"/>
        <w:rPr>
          <w:sz w:val="28"/>
          <w:szCs w:val="28"/>
        </w:rPr>
      </w:pPr>
      <w:r w:rsidRPr="00F93576">
        <w:rPr>
          <w:sz w:val="28"/>
          <w:szCs w:val="28"/>
        </w:rPr>
        <w:t>data=</w:t>
      </w:r>
      <w:proofErr w:type="spellStart"/>
      <w:r w:rsidRPr="00F93576">
        <w:rPr>
          <w:sz w:val="28"/>
          <w:szCs w:val="28"/>
        </w:rPr>
        <w:t>pd.read_csv</w:t>
      </w:r>
      <w:proofErr w:type="spellEnd"/>
      <w:r w:rsidRPr="00F93576">
        <w:rPr>
          <w:sz w:val="28"/>
          <w:szCs w:val="28"/>
        </w:rPr>
        <w:t>('C:\\Users\\PC\\Desktop\\FYP\\result.csv')</w:t>
      </w:r>
    </w:p>
    <w:p w:rsidR="00F93576" w:rsidRPr="00F93576" w:rsidRDefault="00F93576" w:rsidP="00F93576">
      <w:pPr>
        <w:spacing w:before="32" w:line="276" w:lineRule="auto"/>
        <w:ind w:left="100" w:right="1918"/>
        <w:jc w:val="both"/>
        <w:rPr>
          <w:sz w:val="28"/>
          <w:szCs w:val="28"/>
        </w:rPr>
      </w:pPr>
      <w:r w:rsidRPr="00F93576">
        <w:rPr>
          <w:sz w:val="28"/>
          <w:szCs w:val="28"/>
        </w:rPr>
        <w:t>x=[</w:t>
      </w:r>
      <w:proofErr w:type="spellStart"/>
      <w:r w:rsidRPr="00F93576">
        <w:rPr>
          <w:sz w:val="28"/>
          <w:szCs w:val="28"/>
        </w:rPr>
        <w:t>i</w:t>
      </w:r>
      <w:proofErr w:type="spellEnd"/>
      <w:r w:rsidRPr="00F93576">
        <w:rPr>
          <w:sz w:val="28"/>
          <w:szCs w:val="28"/>
        </w:rPr>
        <w:t xml:space="preserve"> for </w:t>
      </w:r>
      <w:proofErr w:type="spellStart"/>
      <w:r w:rsidRPr="00F93576">
        <w:rPr>
          <w:sz w:val="28"/>
          <w:szCs w:val="28"/>
        </w:rPr>
        <w:t>i</w:t>
      </w:r>
      <w:proofErr w:type="spellEnd"/>
      <w:r w:rsidRPr="00F93576">
        <w:rPr>
          <w:sz w:val="28"/>
          <w:szCs w:val="28"/>
        </w:rPr>
        <w:t xml:space="preserve"> in range(0,100)]</w:t>
      </w:r>
    </w:p>
    <w:p w:rsidR="00F93576" w:rsidRPr="00F93576" w:rsidRDefault="00F93576" w:rsidP="00F93576">
      <w:pPr>
        <w:spacing w:before="32" w:line="276" w:lineRule="auto"/>
        <w:ind w:left="100" w:right="1918"/>
        <w:jc w:val="both"/>
        <w:rPr>
          <w:sz w:val="28"/>
          <w:szCs w:val="28"/>
        </w:rPr>
      </w:pPr>
    </w:p>
    <w:p w:rsidR="00F93576" w:rsidRPr="0007441B" w:rsidRDefault="0007441B" w:rsidP="00F93576">
      <w:pPr>
        <w:spacing w:before="32" w:line="276" w:lineRule="auto"/>
        <w:ind w:left="100" w:right="1918"/>
        <w:jc w:val="both"/>
        <w:rPr>
          <w:b/>
          <w:sz w:val="28"/>
          <w:szCs w:val="28"/>
        </w:rPr>
      </w:pPr>
      <w:r>
        <w:rPr>
          <w:sz w:val="28"/>
          <w:szCs w:val="28"/>
        </w:rPr>
        <w:t>//</w:t>
      </w:r>
      <w:r>
        <w:rPr>
          <w:b/>
          <w:sz w:val="28"/>
          <w:szCs w:val="28"/>
        </w:rPr>
        <w:t>declaring subplots to plot the graphs in a logical format.</w:t>
      </w:r>
    </w:p>
    <w:p w:rsidR="00F93576" w:rsidRPr="00F93576" w:rsidRDefault="00F93576" w:rsidP="00F93576">
      <w:pPr>
        <w:spacing w:before="32" w:line="276" w:lineRule="auto"/>
        <w:ind w:left="100" w:right="1918"/>
        <w:jc w:val="both"/>
        <w:rPr>
          <w:sz w:val="28"/>
          <w:szCs w:val="28"/>
        </w:rPr>
      </w:pPr>
      <w:r w:rsidRPr="00F93576">
        <w:rPr>
          <w:sz w:val="28"/>
          <w:szCs w:val="28"/>
        </w:rPr>
        <w:t>ax1=plt.subplot2grid((6,1),(0,0),rowspan=3,colspan=1,label='Humidity')</w:t>
      </w:r>
    </w:p>
    <w:p w:rsidR="00F93576" w:rsidRPr="00F93576" w:rsidRDefault="00F93576" w:rsidP="0007441B">
      <w:pPr>
        <w:spacing w:before="32" w:line="276" w:lineRule="auto"/>
        <w:ind w:left="100" w:right="1918"/>
        <w:jc w:val="both"/>
        <w:rPr>
          <w:sz w:val="28"/>
          <w:szCs w:val="28"/>
        </w:rPr>
      </w:pPr>
      <w:r w:rsidRPr="00F93576">
        <w:rPr>
          <w:sz w:val="28"/>
          <w:szCs w:val="28"/>
        </w:rPr>
        <w:t>ax2=plt.subplot2grid((6,1),(3,0),rowspan=3,colspan=1,label='Heart Rate')</w:t>
      </w:r>
    </w:p>
    <w:p w:rsidR="00F93576" w:rsidRPr="00F93576" w:rsidRDefault="00F93576" w:rsidP="00F93576">
      <w:pPr>
        <w:spacing w:before="32" w:line="276" w:lineRule="auto"/>
        <w:ind w:left="100" w:right="1918"/>
        <w:jc w:val="both"/>
        <w:rPr>
          <w:sz w:val="28"/>
          <w:szCs w:val="28"/>
        </w:rPr>
      </w:pPr>
      <w:r w:rsidRPr="00F93576">
        <w:rPr>
          <w:sz w:val="28"/>
          <w:szCs w:val="28"/>
        </w:rPr>
        <w:t>ax3=plt.subplot2grid((6,1),(3,0),</w:t>
      </w:r>
      <w:proofErr w:type="spellStart"/>
      <w:r w:rsidRPr="00F93576">
        <w:rPr>
          <w:sz w:val="28"/>
          <w:szCs w:val="28"/>
        </w:rPr>
        <w:t>rowspan</w:t>
      </w:r>
      <w:proofErr w:type="spellEnd"/>
      <w:r w:rsidRPr="00F93576">
        <w:rPr>
          <w:sz w:val="28"/>
          <w:szCs w:val="28"/>
        </w:rPr>
        <w:t>=3,colspan=1,label='Body Temperature')</w:t>
      </w:r>
    </w:p>
    <w:p w:rsidR="00F93576" w:rsidRPr="00F93576" w:rsidRDefault="00F93576" w:rsidP="00F93576">
      <w:pPr>
        <w:spacing w:before="32" w:line="276" w:lineRule="auto"/>
        <w:ind w:left="100" w:right="1918"/>
        <w:jc w:val="both"/>
        <w:rPr>
          <w:sz w:val="28"/>
          <w:szCs w:val="28"/>
        </w:rPr>
      </w:pPr>
    </w:p>
    <w:p w:rsidR="00F93576" w:rsidRPr="0007441B" w:rsidRDefault="0007441B" w:rsidP="00F93576">
      <w:pPr>
        <w:spacing w:before="32" w:line="276" w:lineRule="auto"/>
        <w:ind w:left="100" w:right="1918"/>
        <w:jc w:val="both"/>
        <w:rPr>
          <w:b/>
          <w:sz w:val="28"/>
          <w:szCs w:val="28"/>
        </w:rPr>
      </w:pPr>
      <w:r>
        <w:rPr>
          <w:sz w:val="28"/>
          <w:szCs w:val="28"/>
        </w:rPr>
        <w:t>//</w:t>
      </w:r>
      <w:r>
        <w:rPr>
          <w:b/>
          <w:sz w:val="28"/>
          <w:szCs w:val="28"/>
        </w:rPr>
        <w:t>plotting the data and filling them with the required conditions.</w:t>
      </w:r>
    </w:p>
    <w:p w:rsidR="00F93576" w:rsidRPr="00F93576" w:rsidRDefault="00F93576" w:rsidP="00F93576">
      <w:pPr>
        <w:spacing w:before="32" w:line="276" w:lineRule="auto"/>
        <w:ind w:left="100" w:right="1918"/>
        <w:jc w:val="both"/>
        <w:rPr>
          <w:sz w:val="28"/>
          <w:szCs w:val="28"/>
        </w:rPr>
      </w:pPr>
      <w:r w:rsidRPr="00F93576">
        <w:rPr>
          <w:sz w:val="28"/>
          <w:szCs w:val="28"/>
        </w:rPr>
        <w:t>ax1.plot(data['Humidity'])</w:t>
      </w:r>
    </w:p>
    <w:p w:rsidR="00F93576" w:rsidRPr="00F93576" w:rsidRDefault="00F93576" w:rsidP="00F93576">
      <w:pPr>
        <w:spacing w:before="32" w:line="276" w:lineRule="auto"/>
        <w:ind w:left="100" w:right="1918"/>
        <w:jc w:val="both"/>
        <w:rPr>
          <w:sz w:val="28"/>
          <w:szCs w:val="28"/>
        </w:rPr>
      </w:pPr>
      <w:r w:rsidRPr="00F93576">
        <w:rPr>
          <w:sz w:val="28"/>
          <w:szCs w:val="28"/>
        </w:rPr>
        <w:t>ax1.fill_between(x,data['Humidity'],70,alpha=0.3,facecolor='blue')</w:t>
      </w:r>
    </w:p>
    <w:p w:rsidR="00F93576" w:rsidRPr="00F93576" w:rsidRDefault="00F93576" w:rsidP="00F93576">
      <w:pPr>
        <w:spacing w:before="32" w:line="276" w:lineRule="auto"/>
        <w:ind w:left="100" w:right="1918"/>
        <w:jc w:val="both"/>
        <w:rPr>
          <w:sz w:val="28"/>
          <w:szCs w:val="28"/>
        </w:rPr>
      </w:pPr>
      <w:r w:rsidRPr="00F93576">
        <w:rPr>
          <w:sz w:val="28"/>
          <w:szCs w:val="28"/>
        </w:rPr>
        <w:t>ax1.grid(True)</w:t>
      </w: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r w:rsidRPr="00F93576">
        <w:rPr>
          <w:sz w:val="28"/>
          <w:szCs w:val="28"/>
        </w:rPr>
        <w:t>ax2.plot(data['BPM'])</w:t>
      </w:r>
    </w:p>
    <w:p w:rsidR="00F93576" w:rsidRPr="00F93576" w:rsidRDefault="00F93576" w:rsidP="00F93576">
      <w:pPr>
        <w:spacing w:before="32" w:line="276" w:lineRule="auto"/>
        <w:ind w:left="100" w:right="1918"/>
        <w:jc w:val="both"/>
        <w:rPr>
          <w:sz w:val="28"/>
          <w:szCs w:val="28"/>
        </w:rPr>
      </w:pPr>
      <w:r w:rsidRPr="00F93576">
        <w:rPr>
          <w:sz w:val="28"/>
          <w:szCs w:val="28"/>
        </w:rPr>
        <w:t>ax2.fill_between(</w:t>
      </w:r>
      <w:proofErr w:type="spellStart"/>
      <w:r w:rsidRPr="00F93576">
        <w:rPr>
          <w:sz w:val="28"/>
          <w:szCs w:val="28"/>
        </w:rPr>
        <w:t>x,data</w:t>
      </w:r>
      <w:proofErr w:type="spellEnd"/>
      <w:r w:rsidRPr="00F93576">
        <w:rPr>
          <w:sz w:val="28"/>
          <w:szCs w:val="28"/>
        </w:rPr>
        <w:t>['BPM'],90,alpha=0.3,facecolor='green')</w:t>
      </w:r>
    </w:p>
    <w:p w:rsidR="00F93576" w:rsidRPr="00F93576" w:rsidRDefault="00F93576" w:rsidP="00F93576">
      <w:pPr>
        <w:spacing w:before="32" w:line="276" w:lineRule="auto"/>
        <w:ind w:left="100" w:right="1918"/>
        <w:jc w:val="both"/>
        <w:rPr>
          <w:sz w:val="28"/>
          <w:szCs w:val="28"/>
        </w:rPr>
      </w:pPr>
      <w:r w:rsidRPr="00F93576">
        <w:rPr>
          <w:sz w:val="28"/>
          <w:szCs w:val="28"/>
        </w:rPr>
        <w:t>ax2.grid(True)</w:t>
      </w: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r w:rsidRPr="00F93576">
        <w:rPr>
          <w:sz w:val="28"/>
          <w:szCs w:val="28"/>
        </w:rPr>
        <w:t>ax3.plot(data['Body Temperature'])</w:t>
      </w:r>
    </w:p>
    <w:p w:rsidR="00F93576" w:rsidRPr="00F93576" w:rsidRDefault="00F93576" w:rsidP="00F93576">
      <w:pPr>
        <w:spacing w:before="32" w:line="276" w:lineRule="auto"/>
        <w:ind w:left="100" w:right="1918"/>
        <w:jc w:val="both"/>
        <w:rPr>
          <w:sz w:val="28"/>
          <w:szCs w:val="28"/>
        </w:rPr>
      </w:pPr>
      <w:r w:rsidRPr="00F93576">
        <w:rPr>
          <w:sz w:val="28"/>
          <w:szCs w:val="28"/>
        </w:rPr>
        <w:t>ax3.fill_between(</w:t>
      </w:r>
      <w:proofErr w:type="spellStart"/>
      <w:r w:rsidRPr="00F93576">
        <w:rPr>
          <w:sz w:val="28"/>
          <w:szCs w:val="28"/>
        </w:rPr>
        <w:t>x,data</w:t>
      </w:r>
      <w:proofErr w:type="spellEnd"/>
      <w:r w:rsidRPr="00F93576">
        <w:rPr>
          <w:sz w:val="28"/>
          <w:szCs w:val="28"/>
        </w:rPr>
        <w:t>['Body Temperature'],100,alpha=0.3,facecolor='red')</w:t>
      </w:r>
    </w:p>
    <w:p w:rsidR="00F93576" w:rsidRDefault="00F93576" w:rsidP="00F93576">
      <w:pPr>
        <w:spacing w:before="32" w:line="276" w:lineRule="auto"/>
        <w:ind w:left="100" w:right="1918"/>
        <w:jc w:val="both"/>
        <w:rPr>
          <w:sz w:val="28"/>
          <w:szCs w:val="28"/>
        </w:rPr>
      </w:pPr>
      <w:r w:rsidRPr="00F93576">
        <w:rPr>
          <w:sz w:val="28"/>
          <w:szCs w:val="28"/>
        </w:rPr>
        <w:lastRenderedPageBreak/>
        <w:t>ax3.grid(True)</w:t>
      </w:r>
    </w:p>
    <w:p w:rsidR="0007441B" w:rsidRDefault="0007441B" w:rsidP="00F93576">
      <w:pPr>
        <w:spacing w:before="32" w:line="276" w:lineRule="auto"/>
        <w:ind w:left="100" w:right="1918"/>
        <w:jc w:val="both"/>
        <w:rPr>
          <w:sz w:val="28"/>
          <w:szCs w:val="28"/>
        </w:rPr>
      </w:pPr>
    </w:p>
    <w:p w:rsidR="0007441B" w:rsidRPr="0007441B" w:rsidRDefault="0007441B" w:rsidP="00F93576">
      <w:pPr>
        <w:spacing w:before="32" w:line="276" w:lineRule="auto"/>
        <w:ind w:left="100" w:right="1918"/>
        <w:jc w:val="both"/>
        <w:rPr>
          <w:b/>
          <w:sz w:val="28"/>
          <w:szCs w:val="28"/>
        </w:rPr>
      </w:pPr>
      <w:r>
        <w:rPr>
          <w:sz w:val="28"/>
          <w:szCs w:val="28"/>
        </w:rPr>
        <w:t>//</w:t>
      </w:r>
      <w:r>
        <w:rPr>
          <w:b/>
          <w:sz w:val="28"/>
          <w:szCs w:val="28"/>
        </w:rPr>
        <w:t>giving the required legends to each graph.</w:t>
      </w: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r w:rsidRPr="00F93576">
        <w:rPr>
          <w:sz w:val="28"/>
          <w:szCs w:val="28"/>
        </w:rPr>
        <w:t>leg1=ax1.legend(loc=1,prop={'size':11})</w:t>
      </w:r>
    </w:p>
    <w:p w:rsidR="00F93576" w:rsidRPr="00F93576" w:rsidRDefault="00F93576" w:rsidP="00F93576">
      <w:pPr>
        <w:spacing w:before="32" w:line="276" w:lineRule="auto"/>
        <w:ind w:left="100" w:right="1918"/>
        <w:jc w:val="both"/>
        <w:rPr>
          <w:sz w:val="28"/>
          <w:szCs w:val="28"/>
        </w:rPr>
      </w:pPr>
      <w:r w:rsidRPr="00F93576">
        <w:rPr>
          <w:sz w:val="28"/>
          <w:szCs w:val="28"/>
        </w:rPr>
        <w:t>leg1.get_frame().</w:t>
      </w:r>
      <w:proofErr w:type="spellStart"/>
      <w:r w:rsidRPr="00F93576">
        <w:rPr>
          <w:sz w:val="28"/>
          <w:szCs w:val="28"/>
        </w:rPr>
        <w:t>set_alpha</w:t>
      </w:r>
      <w:proofErr w:type="spellEnd"/>
      <w:r w:rsidRPr="00F93576">
        <w:rPr>
          <w:sz w:val="28"/>
          <w:szCs w:val="28"/>
        </w:rPr>
        <w:t>(0.2)</w:t>
      </w: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r w:rsidRPr="00F93576">
        <w:rPr>
          <w:sz w:val="28"/>
          <w:szCs w:val="28"/>
        </w:rPr>
        <w:t>leg2=ax2.legend(loc=1,prop={'size':11})</w:t>
      </w:r>
    </w:p>
    <w:p w:rsidR="00F93576" w:rsidRPr="00F93576" w:rsidRDefault="00F93576" w:rsidP="00F93576">
      <w:pPr>
        <w:spacing w:before="32" w:line="276" w:lineRule="auto"/>
        <w:ind w:left="100" w:right="1918"/>
        <w:jc w:val="both"/>
        <w:rPr>
          <w:sz w:val="28"/>
          <w:szCs w:val="28"/>
        </w:rPr>
      </w:pPr>
      <w:r w:rsidRPr="00F93576">
        <w:rPr>
          <w:sz w:val="28"/>
          <w:szCs w:val="28"/>
        </w:rPr>
        <w:t>leg2.get_frame().</w:t>
      </w:r>
      <w:proofErr w:type="spellStart"/>
      <w:r w:rsidRPr="00F93576">
        <w:rPr>
          <w:sz w:val="28"/>
          <w:szCs w:val="28"/>
        </w:rPr>
        <w:t>set_alpha</w:t>
      </w:r>
      <w:proofErr w:type="spellEnd"/>
      <w:r w:rsidRPr="00F93576">
        <w:rPr>
          <w:sz w:val="28"/>
          <w:szCs w:val="28"/>
        </w:rPr>
        <w:t>(0.2)</w:t>
      </w: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p>
    <w:p w:rsidR="00F93576" w:rsidRPr="00F93576" w:rsidRDefault="00F93576" w:rsidP="00F93576">
      <w:pPr>
        <w:spacing w:before="32" w:line="276" w:lineRule="auto"/>
        <w:ind w:left="100" w:right="1918"/>
        <w:jc w:val="both"/>
        <w:rPr>
          <w:sz w:val="28"/>
          <w:szCs w:val="28"/>
        </w:rPr>
      </w:pPr>
      <w:r w:rsidRPr="00F93576">
        <w:rPr>
          <w:sz w:val="28"/>
          <w:szCs w:val="28"/>
        </w:rPr>
        <w:t>leg3=ax3.legend(loc=1,prop={'size':9})</w:t>
      </w:r>
    </w:p>
    <w:p w:rsidR="00F93576" w:rsidRPr="00F93576" w:rsidRDefault="00F93576" w:rsidP="00F93576">
      <w:pPr>
        <w:spacing w:before="32" w:line="276" w:lineRule="auto"/>
        <w:ind w:left="100" w:right="1918"/>
        <w:jc w:val="both"/>
        <w:rPr>
          <w:sz w:val="28"/>
          <w:szCs w:val="28"/>
        </w:rPr>
      </w:pPr>
      <w:r w:rsidRPr="00F93576">
        <w:rPr>
          <w:sz w:val="28"/>
          <w:szCs w:val="28"/>
        </w:rPr>
        <w:t>leg3.get_frame().</w:t>
      </w:r>
      <w:proofErr w:type="spellStart"/>
      <w:r w:rsidRPr="00F93576">
        <w:rPr>
          <w:sz w:val="28"/>
          <w:szCs w:val="28"/>
        </w:rPr>
        <w:t>set_alpha</w:t>
      </w:r>
      <w:proofErr w:type="spellEnd"/>
      <w:r w:rsidRPr="00F93576">
        <w:rPr>
          <w:sz w:val="28"/>
          <w:szCs w:val="28"/>
        </w:rPr>
        <w:t>(0.1)</w:t>
      </w:r>
    </w:p>
    <w:p w:rsidR="00F93576" w:rsidRDefault="00F93576" w:rsidP="00F93576">
      <w:pPr>
        <w:spacing w:before="32" w:line="276" w:lineRule="auto"/>
        <w:ind w:left="100" w:right="1918"/>
        <w:jc w:val="both"/>
        <w:rPr>
          <w:sz w:val="28"/>
          <w:szCs w:val="28"/>
        </w:rPr>
      </w:pPr>
    </w:p>
    <w:p w:rsidR="0007441B" w:rsidRPr="0007441B" w:rsidRDefault="0007441B" w:rsidP="00F93576">
      <w:pPr>
        <w:spacing w:before="32" w:line="276" w:lineRule="auto"/>
        <w:ind w:left="100" w:right="1918"/>
        <w:jc w:val="both"/>
        <w:rPr>
          <w:b/>
          <w:sz w:val="28"/>
          <w:szCs w:val="28"/>
        </w:rPr>
      </w:pPr>
      <w:r>
        <w:rPr>
          <w:sz w:val="28"/>
          <w:szCs w:val="28"/>
        </w:rPr>
        <w:t>//</w:t>
      </w:r>
      <w:r>
        <w:rPr>
          <w:b/>
          <w:sz w:val="28"/>
          <w:szCs w:val="28"/>
        </w:rPr>
        <w:t>plotting the graphs.</w:t>
      </w:r>
    </w:p>
    <w:p w:rsidR="00F93576" w:rsidRPr="00F93576" w:rsidRDefault="00F93576" w:rsidP="00F93576">
      <w:pPr>
        <w:spacing w:before="32" w:line="276" w:lineRule="auto"/>
        <w:ind w:left="100" w:right="1918"/>
        <w:jc w:val="both"/>
        <w:rPr>
          <w:sz w:val="28"/>
          <w:szCs w:val="28"/>
        </w:rPr>
      </w:pPr>
      <w:proofErr w:type="spellStart"/>
      <w:r w:rsidRPr="00F93576">
        <w:rPr>
          <w:sz w:val="28"/>
          <w:szCs w:val="28"/>
        </w:rPr>
        <w:t>plt.xlabel</w:t>
      </w:r>
      <w:proofErr w:type="spellEnd"/>
      <w:r w:rsidRPr="00F93576">
        <w:rPr>
          <w:sz w:val="28"/>
          <w:szCs w:val="28"/>
        </w:rPr>
        <w:t>("Days")</w:t>
      </w:r>
    </w:p>
    <w:p w:rsidR="00F93576" w:rsidRPr="00F93576" w:rsidRDefault="00F93576" w:rsidP="00F93576">
      <w:pPr>
        <w:spacing w:before="32" w:line="276" w:lineRule="auto"/>
        <w:ind w:left="100" w:right="1918"/>
        <w:jc w:val="both"/>
        <w:rPr>
          <w:sz w:val="28"/>
          <w:szCs w:val="28"/>
        </w:rPr>
      </w:pPr>
      <w:proofErr w:type="spellStart"/>
      <w:r w:rsidRPr="00F93576">
        <w:rPr>
          <w:sz w:val="28"/>
          <w:szCs w:val="28"/>
        </w:rPr>
        <w:t>plt.show</w:t>
      </w:r>
      <w:proofErr w:type="spellEnd"/>
      <w:r w:rsidRPr="00F93576">
        <w:rPr>
          <w:sz w:val="28"/>
          <w:szCs w:val="28"/>
        </w:rPr>
        <w:t>()</w:t>
      </w:r>
    </w:p>
    <w:p w:rsidR="00F93576" w:rsidRDefault="00F93576"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07441B">
      <w:pPr>
        <w:spacing w:before="32" w:line="480" w:lineRule="auto"/>
        <w:ind w:left="100" w:right="1918"/>
        <w:jc w:val="both"/>
        <w:rPr>
          <w:b/>
          <w:sz w:val="36"/>
          <w:szCs w:val="36"/>
        </w:rPr>
      </w:pPr>
      <w:r>
        <w:rPr>
          <w:b/>
          <w:sz w:val="36"/>
          <w:szCs w:val="36"/>
        </w:rPr>
        <w:t>4.</w:t>
      </w:r>
      <w:r>
        <w:rPr>
          <w:b/>
          <w:sz w:val="36"/>
          <w:szCs w:val="36"/>
        </w:rPr>
        <w:t>2</w:t>
      </w:r>
      <w:r>
        <w:rPr>
          <w:b/>
          <w:sz w:val="36"/>
          <w:szCs w:val="36"/>
        </w:rPr>
        <w:t>.</w:t>
      </w:r>
      <w:r>
        <w:rPr>
          <w:b/>
          <w:sz w:val="36"/>
          <w:szCs w:val="36"/>
        </w:rPr>
        <w:t>1</w:t>
      </w:r>
      <w:r>
        <w:rPr>
          <w:b/>
          <w:sz w:val="36"/>
          <w:szCs w:val="36"/>
        </w:rPr>
        <w:t xml:space="preserve">. </w:t>
      </w:r>
      <w:r>
        <w:rPr>
          <w:b/>
          <w:sz w:val="36"/>
          <w:szCs w:val="36"/>
        </w:rPr>
        <w:t>HARDWARE RESULT SNAPSHOT</w:t>
      </w:r>
    </w:p>
    <w:p w:rsidR="0007441B" w:rsidRDefault="0007441B" w:rsidP="0007441B">
      <w:pPr>
        <w:spacing w:before="32" w:line="276" w:lineRule="auto"/>
        <w:ind w:left="100" w:right="1918"/>
        <w:jc w:val="both"/>
        <w:rPr>
          <w:sz w:val="28"/>
          <w:szCs w:val="28"/>
        </w:rPr>
      </w:pPr>
      <w:r>
        <w:rPr>
          <w:sz w:val="28"/>
          <w:szCs w:val="28"/>
        </w:rPr>
        <w:t xml:space="preserve">The following is a snapshot of our project in the working condition. In the figure is visible the temperature, humidity, bpm sensors and the </w:t>
      </w:r>
      <w:proofErr w:type="spellStart"/>
      <w:r>
        <w:rPr>
          <w:sz w:val="28"/>
          <w:szCs w:val="28"/>
        </w:rPr>
        <w:t>lcd</w:t>
      </w:r>
      <w:proofErr w:type="spellEnd"/>
      <w:r>
        <w:rPr>
          <w:sz w:val="28"/>
          <w:szCs w:val="28"/>
        </w:rPr>
        <w:t xml:space="preserve"> module attached with the I2C module.</w:t>
      </w:r>
    </w:p>
    <w:p w:rsidR="0007441B" w:rsidRDefault="0007441B" w:rsidP="0007441B">
      <w:pPr>
        <w:spacing w:before="32" w:line="276" w:lineRule="auto"/>
        <w:ind w:left="100" w:right="1918"/>
        <w:jc w:val="both"/>
        <w:rPr>
          <w:sz w:val="28"/>
          <w:szCs w:val="28"/>
        </w:rPr>
      </w:pPr>
    </w:p>
    <w:p w:rsidR="0007441B" w:rsidRPr="0007441B" w:rsidRDefault="0007441B" w:rsidP="0007441B">
      <w:pPr>
        <w:spacing w:before="32" w:line="276" w:lineRule="auto"/>
        <w:ind w:left="100" w:right="1918"/>
        <w:jc w:val="both"/>
        <w:rPr>
          <w:sz w:val="28"/>
          <w:szCs w:val="28"/>
        </w:rPr>
      </w:pPr>
      <w:r w:rsidRPr="0007441B">
        <w:rPr>
          <w:sz w:val="28"/>
          <w:szCs w:val="28"/>
        </w:rPr>
        <w:lastRenderedPageBreak/>
        <w:drawing>
          <wp:inline distT="0" distB="0" distL="0" distR="0" wp14:anchorId="6DD31DB1" wp14:editId="0BED2EB1">
            <wp:extent cx="5740400" cy="2973705"/>
            <wp:effectExtent l="0" t="0" r="0" b="0"/>
            <wp:docPr id="9" name="Content Placeholder 4">
              <a:extLst xmlns:a="http://schemas.openxmlformats.org/drawingml/2006/main">
                <a:ext uri="{FF2B5EF4-FFF2-40B4-BE49-F238E27FC236}">
                  <a16:creationId xmlns:a16="http://schemas.microsoft.com/office/drawing/2014/main" id="{7BBF3E2F-5EDD-448F-89C5-08B1AFE6C0F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BBF3E2F-5EDD-448F-89C5-08B1AFE6C0FA}"/>
                        </a:ext>
                      </a:extLst>
                    </pic:cNvPr>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0400" cy="2973705"/>
                    </a:xfrm>
                    <a:prstGeom prst="rect">
                      <a:avLst/>
                    </a:prstGeom>
                  </pic:spPr>
                </pic:pic>
              </a:graphicData>
            </a:graphic>
          </wp:inline>
        </w:drawing>
      </w: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876658">
      <w:pPr>
        <w:spacing w:before="32" w:line="276" w:lineRule="auto"/>
        <w:ind w:right="1918"/>
        <w:jc w:val="both"/>
        <w:rPr>
          <w:sz w:val="28"/>
          <w:szCs w:val="28"/>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p>
    <w:p w:rsidR="0007441B" w:rsidRDefault="0007441B" w:rsidP="0007441B">
      <w:pPr>
        <w:spacing w:before="32" w:line="276" w:lineRule="auto"/>
        <w:ind w:left="100" w:right="1918"/>
        <w:jc w:val="both"/>
        <w:rPr>
          <w:b/>
          <w:sz w:val="36"/>
          <w:szCs w:val="36"/>
        </w:rPr>
      </w:pPr>
      <w:r>
        <w:rPr>
          <w:b/>
          <w:sz w:val="36"/>
          <w:szCs w:val="36"/>
        </w:rPr>
        <w:t>4.2.</w:t>
      </w:r>
      <w:r>
        <w:rPr>
          <w:b/>
          <w:sz w:val="36"/>
          <w:szCs w:val="36"/>
        </w:rPr>
        <w:t>2.SNAPSHOT OF THE FIRST FEW ELEMENTS OF OUR DATASET.</w:t>
      </w:r>
    </w:p>
    <w:p w:rsidR="0007441B" w:rsidRDefault="0007441B" w:rsidP="0007441B">
      <w:pPr>
        <w:spacing w:before="32" w:line="276" w:lineRule="auto"/>
        <w:ind w:left="100" w:right="1918"/>
        <w:jc w:val="both"/>
        <w:rPr>
          <w:sz w:val="28"/>
          <w:szCs w:val="28"/>
        </w:rPr>
      </w:pPr>
      <w:r>
        <w:rPr>
          <w:sz w:val="28"/>
          <w:szCs w:val="28"/>
        </w:rPr>
        <w:t xml:space="preserve">Attached herewith is the screenshot of the python command prompt displaying the first five rows of our dataset. </w:t>
      </w:r>
    </w:p>
    <w:p w:rsidR="0007441B" w:rsidRDefault="0007441B" w:rsidP="0007441B">
      <w:pPr>
        <w:spacing w:before="32" w:line="276" w:lineRule="auto"/>
        <w:ind w:left="100" w:right="1918"/>
        <w:jc w:val="both"/>
        <w:rPr>
          <w:sz w:val="28"/>
          <w:szCs w:val="28"/>
        </w:rPr>
      </w:pPr>
    </w:p>
    <w:p w:rsidR="0007441B" w:rsidRDefault="0007441B" w:rsidP="0007441B">
      <w:pPr>
        <w:spacing w:before="32" w:line="276" w:lineRule="auto"/>
        <w:ind w:left="100" w:right="1918"/>
        <w:jc w:val="both"/>
        <w:rPr>
          <w:sz w:val="28"/>
          <w:szCs w:val="28"/>
        </w:rPr>
      </w:pPr>
      <w:r>
        <w:rPr>
          <w:noProof/>
        </w:rPr>
        <w:lastRenderedPageBreak/>
        <w:drawing>
          <wp:inline distT="0" distB="0" distL="0" distR="0" wp14:anchorId="4BEFF9A9" wp14:editId="1346212E">
            <wp:extent cx="5735955" cy="2988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7391"/>
                    <a:stretch/>
                  </pic:blipFill>
                  <pic:spPr bwMode="auto">
                    <a:xfrm>
                      <a:off x="0" y="0"/>
                      <a:ext cx="5740400" cy="2990316"/>
                    </a:xfrm>
                    <a:prstGeom prst="rect">
                      <a:avLst/>
                    </a:prstGeom>
                    <a:ln>
                      <a:noFill/>
                    </a:ln>
                    <a:extLst>
                      <a:ext uri="{53640926-AAD7-44D8-BBD7-CCE9431645EC}">
                        <a14:shadowObscured xmlns:a14="http://schemas.microsoft.com/office/drawing/2010/main"/>
                      </a:ext>
                    </a:extLst>
                  </pic:spPr>
                </pic:pic>
              </a:graphicData>
            </a:graphic>
          </wp:inline>
        </w:drawing>
      </w:r>
    </w:p>
    <w:p w:rsidR="0007441B" w:rsidRPr="0007441B" w:rsidRDefault="0007441B" w:rsidP="0007441B">
      <w:pPr>
        <w:spacing w:before="32" w:line="276" w:lineRule="auto"/>
        <w:ind w:left="100" w:right="1918"/>
        <w:jc w:val="both"/>
        <w:rPr>
          <w:sz w:val="28"/>
          <w:szCs w:val="28"/>
        </w:rPr>
      </w:pPr>
    </w:p>
    <w:p w:rsidR="0007441B" w:rsidRDefault="0007441B" w:rsidP="00876658">
      <w:pPr>
        <w:spacing w:before="32" w:line="276" w:lineRule="auto"/>
        <w:ind w:right="1918"/>
        <w:jc w:val="both"/>
        <w:rPr>
          <w:sz w:val="28"/>
          <w:szCs w:val="28"/>
        </w:rPr>
      </w:pPr>
      <w:r>
        <w:rPr>
          <w:sz w:val="28"/>
          <w:szCs w:val="28"/>
        </w:rPr>
        <w:t>In the figure is clearly visible the three columns of our dataset.</w:t>
      </w:r>
    </w:p>
    <w:p w:rsidR="0007441B" w:rsidRDefault="0007441B" w:rsidP="00876658">
      <w:pPr>
        <w:spacing w:before="32" w:line="276" w:lineRule="auto"/>
        <w:ind w:right="1918"/>
        <w:jc w:val="both"/>
        <w:rPr>
          <w:sz w:val="28"/>
          <w:szCs w:val="28"/>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r>
        <w:rPr>
          <w:b/>
          <w:sz w:val="36"/>
          <w:szCs w:val="36"/>
        </w:rPr>
        <w:lastRenderedPageBreak/>
        <w:t>4.2.</w:t>
      </w:r>
      <w:r>
        <w:rPr>
          <w:b/>
          <w:sz w:val="36"/>
          <w:szCs w:val="36"/>
        </w:rPr>
        <w:t>3</w:t>
      </w:r>
      <w:r>
        <w:rPr>
          <w:b/>
          <w:sz w:val="36"/>
          <w:szCs w:val="36"/>
        </w:rPr>
        <w:t>.S</w:t>
      </w:r>
      <w:r>
        <w:rPr>
          <w:b/>
          <w:sz w:val="36"/>
          <w:szCs w:val="36"/>
        </w:rPr>
        <w:t>OFTWARE RESULT.</w:t>
      </w:r>
    </w:p>
    <w:p w:rsidR="00436CCD" w:rsidRDefault="00436CCD" w:rsidP="00436CCD">
      <w:pPr>
        <w:spacing w:before="32" w:line="276" w:lineRule="auto"/>
        <w:ind w:left="100" w:right="1918"/>
        <w:jc w:val="both"/>
        <w:rPr>
          <w:sz w:val="28"/>
          <w:szCs w:val="28"/>
        </w:rPr>
      </w:pPr>
    </w:p>
    <w:p w:rsidR="00436CCD" w:rsidRDefault="00436CCD" w:rsidP="00436CCD">
      <w:pPr>
        <w:spacing w:before="32" w:line="276" w:lineRule="auto"/>
        <w:ind w:left="100" w:right="1918"/>
        <w:jc w:val="both"/>
        <w:rPr>
          <w:sz w:val="28"/>
          <w:szCs w:val="28"/>
        </w:rPr>
      </w:pPr>
      <w:r>
        <w:rPr>
          <w:sz w:val="28"/>
          <w:szCs w:val="28"/>
        </w:rPr>
        <w:t>In the figure given below is shown the graphs of the dataset collected from our device.</w:t>
      </w:r>
    </w:p>
    <w:p w:rsidR="00436CCD" w:rsidRDefault="00436CCD" w:rsidP="00436CCD">
      <w:pPr>
        <w:spacing w:before="32" w:line="276" w:lineRule="auto"/>
        <w:ind w:left="100" w:right="1918"/>
        <w:jc w:val="both"/>
        <w:rPr>
          <w:sz w:val="28"/>
          <w:szCs w:val="28"/>
        </w:rPr>
      </w:pPr>
    </w:p>
    <w:p w:rsidR="00436CCD" w:rsidRDefault="00436CCD" w:rsidP="00436CCD">
      <w:pPr>
        <w:spacing w:before="32" w:line="276" w:lineRule="auto"/>
        <w:ind w:left="100" w:right="1918"/>
        <w:jc w:val="both"/>
        <w:rPr>
          <w:sz w:val="28"/>
          <w:szCs w:val="28"/>
        </w:rPr>
      </w:pPr>
      <w:r w:rsidRPr="00436CCD">
        <w:rPr>
          <w:sz w:val="28"/>
          <w:szCs w:val="28"/>
        </w:rPr>
        <w:drawing>
          <wp:inline distT="0" distB="0" distL="0" distR="0" wp14:anchorId="26253816" wp14:editId="09DFD427">
            <wp:extent cx="5740400" cy="2406015"/>
            <wp:effectExtent l="0" t="0" r="0" b="0"/>
            <wp:docPr id="12" name="Content Placeholder 3">
              <a:extLst xmlns:a="http://schemas.openxmlformats.org/drawingml/2006/main">
                <a:ext uri="{FF2B5EF4-FFF2-40B4-BE49-F238E27FC236}">
                  <a16:creationId xmlns:a16="http://schemas.microsoft.com/office/drawing/2014/main" id="{4B093F30-1F36-4600-94E9-6673987B7C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B093F30-1F36-4600-94E9-6673987B7C9F}"/>
                        </a:ext>
                      </a:extLst>
                    </pic:cNvPr>
                    <pic:cNvPicPr>
                      <a:picLocks noGrp="1" noChangeAspect="1"/>
                    </pic:cNvPicPr>
                  </pic:nvPicPr>
                  <pic:blipFill rotWithShape="1">
                    <a:blip r:embed="rId30"/>
                    <a:srcRect t="-1093" b="8669"/>
                    <a:stretch/>
                  </pic:blipFill>
                  <pic:spPr>
                    <a:xfrm>
                      <a:off x="0" y="0"/>
                      <a:ext cx="5740400" cy="2406015"/>
                    </a:xfrm>
                    <a:prstGeom prst="rect">
                      <a:avLst/>
                    </a:prstGeom>
                  </pic:spPr>
                </pic:pic>
              </a:graphicData>
            </a:graphic>
          </wp:inline>
        </w:drawing>
      </w:r>
    </w:p>
    <w:p w:rsidR="00436CCD" w:rsidRPr="00436CCD" w:rsidRDefault="00436CCD" w:rsidP="00436CCD">
      <w:pPr>
        <w:spacing w:before="32" w:line="276" w:lineRule="auto"/>
        <w:ind w:left="100" w:right="1918"/>
        <w:jc w:val="both"/>
        <w:rPr>
          <w:sz w:val="28"/>
          <w:szCs w:val="28"/>
        </w:rPr>
      </w:pPr>
    </w:p>
    <w:p w:rsidR="00436CCD" w:rsidRDefault="00436CCD" w:rsidP="00876658">
      <w:pPr>
        <w:spacing w:before="32" w:line="276" w:lineRule="auto"/>
        <w:ind w:right="1918"/>
        <w:jc w:val="both"/>
        <w:rPr>
          <w:sz w:val="28"/>
          <w:szCs w:val="28"/>
        </w:rPr>
      </w:pPr>
      <w:r>
        <w:rPr>
          <w:sz w:val="28"/>
          <w:szCs w:val="28"/>
        </w:rPr>
        <w:t>We can see three bar charts. The first graph with blue bars is of the humidity. The second bar graph with green bars is the one representing the heart rate. And the final graph with red bars represents the Temperature data.</w:t>
      </w:r>
    </w:p>
    <w:p w:rsidR="00436CCD" w:rsidRDefault="00436CCD" w:rsidP="00876658">
      <w:pPr>
        <w:spacing w:before="32" w:line="276" w:lineRule="auto"/>
        <w:ind w:right="1918"/>
        <w:jc w:val="both"/>
        <w:rPr>
          <w:sz w:val="28"/>
          <w:szCs w:val="28"/>
        </w:rPr>
      </w:pPr>
    </w:p>
    <w:p w:rsidR="00436CCD" w:rsidRDefault="00436CCD" w:rsidP="00436CCD">
      <w:pPr>
        <w:spacing w:before="32" w:line="276" w:lineRule="auto"/>
        <w:ind w:right="1918"/>
        <w:jc w:val="both"/>
        <w:rPr>
          <w:b/>
          <w:sz w:val="36"/>
          <w:szCs w:val="36"/>
        </w:rPr>
      </w:pPr>
      <w:r>
        <w:rPr>
          <w:b/>
          <w:sz w:val="36"/>
          <w:szCs w:val="36"/>
        </w:rPr>
        <w:t>4.2.</w:t>
      </w:r>
      <w:r>
        <w:rPr>
          <w:b/>
          <w:sz w:val="36"/>
          <w:szCs w:val="36"/>
        </w:rPr>
        <w:t>4</w:t>
      </w:r>
      <w:r>
        <w:rPr>
          <w:b/>
          <w:sz w:val="36"/>
          <w:szCs w:val="36"/>
        </w:rPr>
        <w:t>.</w:t>
      </w:r>
      <w:r>
        <w:rPr>
          <w:b/>
          <w:sz w:val="36"/>
          <w:szCs w:val="36"/>
        </w:rPr>
        <w:t>FURTHER ANALYSIS</w:t>
      </w:r>
      <w:r>
        <w:rPr>
          <w:b/>
          <w:sz w:val="36"/>
          <w:szCs w:val="36"/>
        </w:rPr>
        <w:t xml:space="preserve"> RESULT.</w:t>
      </w:r>
    </w:p>
    <w:p w:rsidR="00436CCD" w:rsidRDefault="00436CCD" w:rsidP="00436CCD">
      <w:pPr>
        <w:spacing w:before="32" w:line="276" w:lineRule="auto"/>
        <w:ind w:right="1918"/>
        <w:jc w:val="both"/>
        <w:rPr>
          <w:sz w:val="28"/>
          <w:szCs w:val="28"/>
        </w:rPr>
      </w:pPr>
    </w:p>
    <w:p w:rsidR="00436CCD" w:rsidRDefault="00436CCD" w:rsidP="00436CCD">
      <w:pPr>
        <w:spacing w:before="32" w:line="276" w:lineRule="auto"/>
        <w:ind w:right="1918"/>
        <w:jc w:val="both"/>
        <w:rPr>
          <w:sz w:val="28"/>
          <w:szCs w:val="28"/>
        </w:rPr>
      </w:pPr>
      <w:r>
        <w:rPr>
          <w:sz w:val="28"/>
          <w:szCs w:val="28"/>
        </w:rPr>
        <w:t>The following graph is the plot between the Body Temperature and BPM. The plots are filled with respect to the normal parameters of a person.</w:t>
      </w:r>
    </w:p>
    <w:p w:rsidR="00436CCD" w:rsidRPr="00436CCD" w:rsidRDefault="00436CCD" w:rsidP="00436CCD">
      <w:pPr>
        <w:spacing w:before="32" w:line="276" w:lineRule="auto"/>
        <w:ind w:right="1918"/>
        <w:jc w:val="both"/>
        <w:rPr>
          <w:sz w:val="28"/>
          <w:szCs w:val="28"/>
        </w:rPr>
      </w:pPr>
      <w:r w:rsidRPr="00436CCD">
        <w:rPr>
          <w:sz w:val="28"/>
          <w:szCs w:val="28"/>
        </w:rPr>
        <w:drawing>
          <wp:inline distT="0" distB="0" distL="0" distR="0" wp14:anchorId="5F96AB19" wp14:editId="24E78F69">
            <wp:extent cx="5740400" cy="2124710"/>
            <wp:effectExtent l="0" t="0" r="0" b="8890"/>
            <wp:docPr id="14" name="Picture 3">
              <a:extLst xmlns:a="http://schemas.openxmlformats.org/drawingml/2006/main">
                <a:ext uri="{FF2B5EF4-FFF2-40B4-BE49-F238E27FC236}">
                  <a16:creationId xmlns:a16="http://schemas.microsoft.com/office/drawing/2014/main" id="{9E849AAD-E416-4336-AAD8-B166DA1E8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849AAD-E416-4336-AAD8-B166DA1E82EC}"/>
                        </a:ext>
                      </a:extLst>
                    </pic:cNvPr>
                    <pic:cNvPicPr>
                      <a:picLocks noChangeAspect="1"/>
                    </pic:cNvPicPr>
                  </pic:nvPicPr>
                  <pic:blipFill rotWithShape="1">
                    <a:blip r:embed="rId31"/>
                    <a:srcRect t="3" b="8399"/>
                    <a:stretch/>
                  </pic:blipFill>
                  <pic:spPr>
                    <a:xfrm>
                      <a:off x="0" y="0"/>
                      <a:ext cx="5740400" cy="2124710"/>
                    </a:xfrm>
                    <a:prstGeom prst="rect">
                      <a:avLst/>
                    </a:prstGeom>
                  </pic:spPr>
                </pic:pic>
              </a:graphicData>
            </a:graphic>
          </wp:inline>
        </w:drawing>
      </w:r>
    </w:p>
    <w:p w:rsidR="00436CCD" w:rsidRDefault="00436CCD" w:rsidP="00436CCD">
      <w:pPr>
        <w:spacing w:before="32" w:line="276" w:lineRule="auto"/>
        <w:ind w:right="1918"/>
        <w:jc w:val="both"/>
        <w:rPr>
          <w:sz w:val="28"/>
          <w:szCs w:val="28"/>
        </w:rPr>
      </w:pPr>
      <w:r>
        <w:rPr>
          <w:sz w:val="28"/>
          <w:szCs w:val="28"/>
        </w:rPr>
        <w:t xml:space="preserve">The following graph is the plot between the </w:t>
      </w:r>
      <w:r>
        <w:rPr>
          <w:sz w:val="28"/>
          <w:szCs w:val="28"/>
        </w:rPr>
        <w:t xml:space="preserve">Humidity </w:t>
      </w:r>
      <w:r>
        <w:rPr>
          <w:sz w:val="28"/>
          <w:szCs w:val="28"/>
        </w:rPr>
        <w:t xml:space="preserve"> and BPM. The plots are filled with respect to the normal parameters of a person.</w:t>
      </w:r>
    </w:p>
    <w:p w:rsidR="00436CCD" w:rsidRDefault="00436CCD" w:rsidP="00436CCD">
      <w:pPr>
        <w:spacing w:before="32" w:line="276" w:lineRule="auto"/>
        <w:ind w:right="1918"/>
        <w:jc w:val="both"/>
        <w:rPr>
          <w:sz w:val="28"/>
          <w:szCs w:val="28"/>
        </w:rPr>
      </w:pPr>
    </w:p>
    <w:p w:rsidR="00436CCD" w:rsidRDefault="00436CCD" w:rsidP="00436CCD">
      <w:pPr>
        <w:spacing w:before="32" w:line="276" w:lineRule="auto"/>
        <w:ind w:right="1918"/>
        <w:jc w:val="both"/>
        <w:rPr>
          <w:sz w:val="28"/>
          <w:szCs w:val="28"/>
        </w:rPr>
      </w:pPr>
      <w:r w:rsidRPr="00436CCD">
        <w:rPr>
          <w:sz w:val="28"/>
          <w:szCs w:val="28"/>
        </w:rPr>
        <w:drawing>
          <wp:inline distT="0" distB="0" distL="0" distR="0" wp14:anchorId="196343CE" wp14:editId="24ED0DDF">
            <wp:extent cx="5740400" cy="2297430"/>
            <wp:effectExtent l="0" t="0" r="0" b="7620"/>
            <wp:docPr id="15" name="Content Placeholder 3">
              <a:extLst xmlns:a="http://schemas.openxmlformats.org/drawingml/2006/main">
                <a:ext uri="{FF2B5EF4-FFF2-40B4-BE49-F238E27FC236}">
                  <a16:creationId xmlns:a16="http://schemas.microsoft.com/office/drawing/2014/main" id="{922FED3D-D5D3-483F-942C-B61CAFDA448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22FED3D-D5D3-483F-942C-B61CAFDA4480}"/>
                        </a:ext>
                      </a:extLst>
                    </pic:cNvPr>
                    <pic:cNvPicPr>
                      <a:picLocks noGrp="1" noChangeAspect="1"/>
                    </pic:cNvPicPr>
                  </pic:nvPicPr>
                  <pic:blipFill rotWithShape="1">
                    <a:blip r:embed="rId32"/>
                    <a:srcRect b="8438"/>
                    <a:stretch/>
                  </pic:blipFill>
                  <pic:spPr>
                    <a:xfrm>
                      <a:off x="0" y="0"/>
                      <a:ext cx="5740400" cy="2297430"/>
                    </a:xfrm>
                    <a:prstGeom prst="rect">
                      <a:avLst/>
                    </a:prstGeom>
                  </pic:spPr>
                </pic:pic>
              </a:graphicData>
            </a:graphic>
          </wp:inline>
        </w:drawing>
      </w:r>
    </w:p>
    <w:p w:rsidR="00436CCD" w:rsidRDefault="00436CCD" w:rsidP="00876658">
      <w:pPr>
        <w:spacing w:before="32" w:line="276" w:lineRule="auto"/>
        <w:ind w:right="1918"/>
        <w:jc w:val="both"/>
        <w:rPr>
          <w:sz w:val="28"/>
          <w:szCs w:val="28"/>
        </w:rPr>
      </w:pPr>
    </w:p>
    <w:p w:rsidR="00436CCD" w:rsidRDefault="00436CCD" w:rsidP="00436CCD">
      <w:pPr>
        <w:spacing w:before="32" w:line="276" w:lineRule="auto"/>
        <w:ind w:right="1918"/>
        <w:jc w:val="both"/>
        <w:rPr>
          <w:sz w:val="28"/>
          <w:szCs w:val="28"/>
        </w:rPr>
      </w:pPr>
      <w:r>
        <w:rPr>
          <w:sz w:val="28"/>
          <w:szCs w:val="28"/>
        </w:rPr>
        <w:t xml:space="preserve">The following graph is the plot between the Humidity  and </w:t>
      </w:r>
      <w:r>
        <w:rPr>
          <w:sz w:val="28"/>
          <w:szCs w:val="28"/>
        </w:rPr>
        <w:t>Body Temperature</w:t>
      </w:r>
      <w:r>
        <w:rPr>
          <w:sz w:val="28"/>
          <w:szCs w:val="28"/>
        </w:rPr>
        <w:t>. The plots are filled with respect to the normal parameters of a person.</w:t>
      </w:r>
    </w:p>
    <w:p w:rsidR="00436CCD" w:rsidRDefault="00436CCD" w:rsidP="00876658">
      <w:pPr>
        <w:spacing w:before="32" w:line="276" w:lineRule="auto"/>
        <w:ind w:right="1918"/>
        <w:jc w:val="both"/>
        <w:rPr>
          <w:sz w:val="28"/>
          <w:szCs w:val="28"/>
        </w:rPr>
      </w:pPr>
    </w:p>
    <w:p w:rsidR="00436CCD" w:rsidRPr="00436CCD" w:rsidRDefault="00436CCD" w:rsidP="00436CCD">
      <w:pPr>
        <w:spacing w:before="32" w:line="276" w:lineRule="auto"/>
        <w:ind w:right="1918"/>
        <w:jc w:val="both"/>
        <w:rPr>
          <w:sz w:val="28"/>
          <w:szCs w:val="28"/>
        </w:rPr>
      </w:pPr>
      <w:r w:rsidRPr="00436CCD">
        <w:rPr>
          <w:sz w:val="28"/>
          <w:szCs w:val="28"/>
        </w:rPr>
        <w:drawing>
          <wp:inline distT="0" distB="0" distL="0" distR="0" wp14:anchorId="22470FE4" wp14:editId="60DE7B60">
            <wp:extent cx="5740400" cy="2299970"/>
            <wp:effectExtent l="0" t="0" r="0" b="5080"/>
            <wp:docPr id="16" name="Content Placeholder 3">
              <a:extLst xmlns:a="http://schemas.openxmlformats.org/drawingml/2006/main">
                <a:ext uri="{FF2B5EF4-FFF2-40B4-BE49-F238E27FC236}">
                  <a16:creationId xmlns:a16="http://schemas.microsoft.com/office/drawing/2014/main" id="{A4F3E6EA-D0AE-4419-A818-0C41381EB5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4F3E6EA-D0AE-4419-A818-0C41381EB5F9}"/>
                        </a:ext>
                      </a:extLst>
                    </pic:cNvPr>
                    <pic:cNvPicPr>
                      <a:picLocks noGrp="1" noChangeAspect="1"/>
                    </pic:cNvPicPr>
                  </pic:nvPicPr>
                  <pic:blipFill rotWithShape="1">
                    <a:blip r:embed="rId33"/>
                    <a:srcRect b="8438"/>
                    <a:stretch/>
                  </pic:blipFill>
                  <pic:spPr>
                    <a:xfrm>
                      <a:off x="0" y="0"/>
                      <a:ext cx="5740400" cy="2299970"/>
                    </a:xfrm>
                    <a:prstGeom prst="rect">
                      <a:avLst/>
                    </a:prstGeom>
                  </pic:spPr>
                </pic:pic>
              </a:graphicData>
            </a:graphic>
          </wp:inline>
        </w:drawing>
      </w: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r>
        <w:rPr>
          <w:b/>
          <w:sz w:val="36"/>
          <w:szCs w:val="36"/>
        </w:rPr>
        <w:t>4.2.</w:t>
      </w:r>
      <w:r>
        <w:rPr>
          <w:b/>
          <w:sz w:val="36"/>
          <w:szCs w:val="36"/>
        </w:rPr>
        <w:t>5</w:t>
      </w:r>
      <w:r>
        <w:rPr>
          <w:b/>
          <w:sz w:val="36"/>
          <w:szCs w:val="36"/>
        </w:rPr>
        <w:t>.</w:t>
      </w:r>
      <w:r>
        <w:rPr>
          <w:b/>
          <w:sz w:val="36"/>
          <w:szCs w:val="36"/>
        </w:rPr>
        <w:t>CONCLUSIONS</w:t>
      </w:r>
    </w:p>
    <w:p w:rsidR="00436CCD" w:rsidRDefault="00436CCD" w:rsidP="00436CCD">
      <w:pPr>
        <w:spacing w:before="32" w:line="276" w:lineRule="auto"/>
        <w:ind w:left="100" w:right="1918"/>
        <w:jc w:val="both"/>
        <w:rPr>
          <w:b/>
          <w:sz w:val="36"/>
          <w:szCs w:val="36"/>
        </w:rPr>
      </w:pPr>
    </w:p>
    <w:p w:rsidR="00436CCD" w:rsidRPr="00436CCD" w:rsidRDefault="00436CCD" w:rsidP="00436CCD">
      <w:pPr>
        <w:numPr>
          <w:ilvl w:val="0"/>
          <w:numId w:val="10"/>
        </w:numPr>
        <w:spacing w:before="32" w:line="276" w:lineRule="auto"/>
        <w:ind w:right="1918"/>
        <w:rPr>
          <w:sz w:val="28"/>
          <w:szCs w:val="28"/>
          <w:lang w:val="en-IN"/>
        </w:rPr>
      </w:pPr>
      <w:r w:rsidRPr="00436CCD">
        <w:rPr>
          <w:sz w:val="28"/>
          <w:szCs w:val="28"/>
          <w:lang w:val="en-IN"/>
        </w:rPr>
        <w:t>From our graphical analysis we came to the conclusion that:</w:t>
      </w:r>
    </w:p>
    <w:p w:rsidR="00436CCD" w:rsidRPr="00436CCD" w:rsidRDefault="00436CCD" w:rsidP="00436CCD">
      <w:pPr>
        <w:numPr>
          <w:ilvl w:val="0"/>
          <w:numId w:val="11"/>
        </w:numPr>
        <w:spacing w:before="32" w:line="276" w:lineRule="auto"/>
        <w:ind w:right="1918"/>
        <w:rPr>
          <w:sz w:val="28"/>
          <w:szCs w:val="28"/>
          <w:lang w:val="en-IN"/>
        </w:rPr>
      </w:pPr>
      <w:r w:rsidRPr="00436CCD">
        <w:rPr>
          <w:bCs/>
          <w:sz w:val="28"/>
          <w:szCs w:val="28"/>
          <w:lang w:val="en-IN"/>
        </w:rPr>
        <w:t>The Body Temperature</w:t>
      </w:r>
      <w:r w:rsidRPr="00436CCD">
        <w:rPr>
          <w:sz w:val="28"/>
          <w:szCs w:val="28"/>
          <w:lang w:val="en-IN"/>
        </w:rPr>
        <w:t xml:space="preserve"> of a person is </w:t>
      </w:r>
      <w:r w:rsidRPr="00436CCD">
        <w:rPr>
          <w:bCs/>
          <w:sz w:val="28"/>
          <w:szCs w:val="28"/>
          <w:lang w:val="en-IN"/>
        </w:rPr>
        <w:t>directly proportional</w:t>
      </w:r>
      <w:r w:rsidRPr="00436CCD">
        <w:rPr>
          <w:sz w:val="28"/>
          <w:szCs w:val="28"/>
          <w:lang w:val="en-IN"/>
        </w:rPr>
        <w:t xml:space="preserve"> to his/her </w:t>
      </w:r>
      <w:r w:rsidRPr="00436CCD">
        <w:rPr>
          <w:bCs/>
          <w:sz w:val="28"/>
          <w:szCs w:val="28"/>
          <w:lang w:val="en-IN"/>
        </w:rPr>
        <w:t>Heart beats per minute</w:t>
      </w:r>
      <w:r w:rsidRPr="00436CCD">
        <w:rPr>
          <w:sz w:val="28"/>
          <w:szCs w:val="28"/>
          <w:lang w:val="en-IN"/>
        </w:rPr>
        <w:t xml:space="preserve">. Moreover from the data it was observed that if the </w:t>
      </w:r>
      <w:r w:rsidRPr="00436CCD">
        <w:rPr>
          <w:bCs/>
          <w:sz w:val="28"/>
          <w:szCs w:val="28"/>
          <w:lang w:val="en-IN"/>
        </w:rPr>
        <w:t>BPM</w:t>
      </w:r>
      <w:r w:rsidRPr="00436CCD">
        <w:rPr>
          <w:sz w:val="28"/>
          <w:szCs w:val="28"/>
          <w:lang w:val="en-IN"/>
        </w:rPr>
        <w:t xml:space="preserve"> of a person </w:t>
      </w:r>
      <w:r w:rsidRPr="00436CCD">
        <w:rPr>
          <w:bCs/>
          <w:sz w:val="28"/>
          <w:szCs w:val="28"/>
          <w:lang w:val="en-IN"/>
        </w:rPr>
        <w:t xml:space="preserve">crosses 100 </w:t>
      </w:r>
      <w:r w:rsidRPr="00436CCD">
        <w:rPr>
          <w:sz w:val="28"/>
          <w:szCs w:val="28"/>
          <w:lang w:val="en-IN"/>
        </w:rPr>
        <w:t xml:space="preserve">there are high chances of that person being down with </w:t>
      </w:r>
      <w:r w:rsidRPr="00436CCD">
        <w:rPr>
          <w:bCs/>
          <w:sz w:val="28"/>
          <w:szCs w:val="28"/>
          <w:lang w:val="en-IN"/>
        </w:rPr>
        <w:t>fever</w:t>
      </w:r>
      <w:r w:rsidRPr="00436CCD">
        <w:rPr>
          <w:sz w:val="28"/>
          <w:szCs w:val="28"/>
          <w:lang w:val="en-IN"/>
        </w:rPr>
        <w:t>.</w:t>
      </w:r>
    </w:p>
    <w:p w:rsidR="00436CCD" w:rsidRPr="00436CCD" w:rsidRDefault="00436CCD" w:rsidP="00436CCD">
      <w:pPr>
        <w:numPr>
          <w:ilvl w:val="0"/>
          <w:numId w:val="11"/>
        </w:numPr>
        <w:spacing w:before="32" w:line="276" w:lineRule="auto"/>
        <w:ind w:right="1918"/>
        <w:rPr>
          <w:sz w:val="28"/>
          <w:szCs w:val="28"/>
          <w:lang w:val="en-IN"/>
        </w:rPr>
      </w:pPr>
      <w:r w:rsidRPr="00436CCD">
        <w:rPr>
          <w:sz w:val="28"/>
          <w:szCs w:val="28"/>
          <w:lang w:val="en-IN"/>
        </w:rPr>
        <w:t>The Heat Beats per minute</w:t>
      </w:r>
      <w:r w:rsidRPr="00436CCD">
        <w:rPr>
          <w:bCs/>
          <w:sz w:val="28"/>
          <w:szCs w:val="28"/>
          <w:lang w:val="en-IN"/>
        </w:rPr>
        <w:t>(BPM</w:t>
      </w:r>
      <w:r w:rsidRPr="00436CCD">
        <w:rPr>
          <w:sz w:val="28"/>
          <w:szCs w:val="28"/>
          <w:lang w:val="en-IN"/>
        </w:rPr>
        <w:t>) of a person is also</w:t>
      </w:r>
      <w:r w:rsidRPr="00436CCD">
        <w:rPr>
          <w:bCs/>
          <w:sz w:val="28"/>
          <w:szCs w:val="28"/>
          <w:lang w:val="en-IN"/>
        </w:rPr>
        <w:t xml:space="preserve"> directly proportional </w:t>
      </w:r>
      <w:r w:rsidRPr="00436CCD">
        <w:rPr>
          <w:sz w:val="28"/>
          <w:szCs w:val="28"/>
          <w:lang w:val="en-IN"/>
        </w:rPr>
        <w:t xml:space="preserve">to the </w:t>
      </w:r>
      <w:r w:rsidRPr="00436CCD">
        <w:rPr>
          <w:bCs/>
          <w:sz w:val="28"/>
          <w:szCs w:val="28"/>
          <w:lang w:val="en-IN"/>
        </w:rPr>
        <w:t>humidity</w:t>
      </w:r>
      <w:r w:rsidRPr="00436CCD">
        <w:rPr>
          <w:sz w:val="28"/>
          <w:szCs w:val="28"/>
          <w:lang w:val="en-IN"/>
        </w:rPr>
        <w:t xml:space="preserve"> of the environment. Thus the health professionals suggest taking extra care of health during monsoons wherein the humidity is at its peak. It was observed that the </w:t>
      </w:r>
      <w:r w:rsidRPr="00436CCD">
        <w:rPr>
          <w:bCs/>
          <w:sz w:val="28"/>
          <w:szCs w:val="28"/>
          <w:lang w:val="en-IN"/>
        </w:rPr>
        <w:t xml:space="preserve">humidity going over 80% </w:t>
      </w:r>
      <w:r w:rsidRPr="00436CCD">
        <w:rPr>
          <w:sz w:val="28"/>
          <w:szCs w:val="28"/>
          <w:lang w:val="en-IN"/>
        </w:rPr>
        <w:t xml:space="preserve">can lead to </w:t>
      </w:r>
      <w:r w:rsidRPr="00436CCD">
        <w:rPr>
          <w:bCs/>
          <w:sz w:val="28"/>
          <w:szCs w:val="28"/>
          <w:lang w:val="en-IN"/>
        </w:rPr>
        <w:t>very high BPM.</w:t>
      </w:r>
    </w:p>
    <w:p w:rsidR="00436CCD" w:rsidRPr="00436CCD" w:rsidRDefault="00436CCD" w:rsidP="00436CCD">
      <w:pPr>
        <w:numPr>
          <w:ilvl w:val="0"/>
          <w:numId w:val="11"/>
        </w:numPr>
        <w:spacing w:before="32" w:line="276" w:lineRule="auto"/>
        <w:ind w:right="1918"/>
        <w:rPr>
          <w:sz w:val="28"/>
          <w:szCs w:val="28"/>
          <w:lang w:val="en-IN"/>
        </w:rPr>
      </w:pPr>
      <w:r w:rsidRPr="00436CCD">
        <w:rPr>
          <w:sz w:val="28"/>
          <w:szCs w:val="28"/>
          <w:lang w:val="en-IN"/>
        </w:rPr>
        <w:t xml:space="preserve">Even though one feels warm amidst high </w:t>
      </w:r>
      <w:proofErr w:type="spellStart"/>
      <w:r w:rsidRPr="00436CCD">
        <w:rPr>
          <w:sz w:val="28"/>
          <w:szCs w:val="28"/>
          <w:lang w:val="en-IN"/>
        </w:rPr>
        <w:t>humidities</w:t>
      </w:r>
      <w:proofErr w:type="spellEnd"/>
      <w:r w:rsidRPr="00436CCD">
        <w:rPr>
          <w:sz w:val="28"/>
          <w:szCs w:val="28"/>
          <w:lang w:val="en-IN"/>
        </w:rPr>
        <w:t xml:space="preserve"> there was </w:t>
      </w:r>
      <w:r w:rsidRPr="00436CCD">
        <w:rPr>
          <w:bCs/>
          <w:sz w:val="28"/>
          <w:szCs w:val="28"/>
          <w:lang w:val="en-IN"/>
        </w:rPr>
        <w:t xml:space="preserve">no definite relation </w:t>
      </w:r>
      <w:r w:rsidRPr="00436CCD">
        <w:rPr>
          <w:sz w:val="28"/>
          <w:szCs w:val="28"/>
          <w:lang w:val="en-IN"/>
        </w:rPr>
        <w:t>between the body temperature and humidity observed from our analysis.</w:t>
      </w:r>
    </w:p>
    <w:p w:rsidR="00436CCD" w:rsidRPr="00436CCD" w:rsidRDefault="00436CCD" w:rsidP="00436CCD">
      <w:pPr>
        <w:spacing w:before="32" w:line="276" w:lineRule="auto"/>
        <w:ind w:left="100" w:right="1918"/>
        <w:rPr>
          <w:sz w:val="28"/>
          <w:szCs w:val="28"/>
        </w:rPr>
      </w:pPr>
    </w:p>
    <w:p w:rsidR="00436CCD" w:rsidRDefault="00436CCD" w:rsidP="00876658">
      <w:pPr>
        <w:spacing w:before="32" w:line="276" w:lineRule="auto"/>
        <w:ind w:right="1918"/>
        <w:jc w:val="both"/>
        <w:rPr>
          <w:sz w:val="28"/>
          <w:szCs w:val="28"/>
        </w:rPr>
      </w:pPr>
    </w:p>
    <w:p w:rsidR="00705527" w:rsidRDefault="00705527" w:rsidP="00876658">
      <w:pPr>
        <w:spacing w:before="32" w:line="276" w:lineRule="auto"/>
        <w:ind w:right="1918"/>
        <w:jc w:val="both"/>
        <w:rPr>
          <w:sz w:val="28"/>
          <w:szCs w:val="28"/>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705527" w:rsidRDefault="00705527" w:rsidP="00436CCD">
      <w:pPr>
        <w:spacing w:before="32" w:line="276" w:lineRule="auto"/>
        <w:ind w:left="100" w:right="1918"/>
        <w:jc w:val="both"/>
        <w:rPr>
          <w:b/>
          <w:sz w:val="36"/>
          <w:szCs w:val="36"/>
        </w:rPr>
      </w:pPr>
    </w:p>
    <w:p w:rsidR="00436CCD" w:rsidRDefault="00436CCD" w:rsidP="00436CCD">
      <w:pPr>
        <w:spacing w:before="32" w:line="276" w:lineRule="auto"/>
        <w:ind w:left="100" w:right="1918"/>
        <w:jc w:val="both"/>
        <w:rPr>
          <w:b/>
          <w:sz w:val="36"/>
          <w:szCs w:val="36"/>
        </w:rPr>
      </w:pPr>
      <w:r>
        <w:rPr>
          <w:b/>
          <w:sz w:val="36"/>
          <w:szCs w:val="36"/>
        </w:rPr>
        <w:t>4.2.</w:t>
      </w:r>
      <w:r>
        <w:rPr>
          <w:b/>
          <w:sz w:val="36"/>
          <w:szCs w:val="36"/>
        </w:rPr>
        <w:t>6</w:t>
      </w:r>
      <w:r>
        <w:rPr>
          <w:b/>
          <w:sz w:val="36"/>
          <w:szCs w:val="36"/>
        </w:rPr>
        <w:t>.</w:t>
      </w:r>
      <w:r>
        <w:rPr>
          <w:b/>
          <w:sz w:val="36"/>
          <w:szCs w:val="36"/>
        </w:rPr>
        <w:t>FUTURE SCOPE</w:t>
      </w:r>
    </w:p>
    <w:p w:rsidR="00436CCD" w:rsidRPr="00436CCD" w:rsidRDefault="00436CCD" w:rsidP="00436CCD">
      <w:pPr>
        <w:spacing w:before="32" w:line="276" w:lineRule="auto"/>
        <w:ind w:right="1918"/>
        <w:rPr>
          <w:sz w:val="28"/>
          <w:szCs w:val="28"/>
        </w:rPr>
      </w:pPr>
      <w:r>
        <w:rPr>
          <w:b/>
          <w:sz w:val="36"/>
          <w:szCs w:val="36"/>
        </w:rPr>
        <w:t xml:space="preserve">    </w:t>
      </w:r>
      <w:r>
        <w:rPr>
          <w:sz w:val="28"/>
          <w:szCs w:val="28"/>
        </w:rPr>
        <w:t>Every project or system has a scope of improvement and betterment. A few areas on which this system of ours can be developed further are:</w:t>
      </w:r>
    </w:p>
    <w:p w:rsidR="00436CCD" w:rsidRDefault="00436CCD" w:rsidP="00876658">
      <w:pPr>
        <w:spacing w:before="32" w:line="276" w:lineRule="auto"/>
        <w:ind w:right="1918"/>
        <w:jc w:val="both"/>
        <w:rPr>
          <w:sz w:val="28"/>
          <w:szCs w:val="28"/>
        </w:rPr>
      </w:pPr>
    </w:p>
    <w:p w:rsidR="00436CCD" w:rsidRDefault="00436CCD" w:rsidP="00436CCD">
      <w:pPr>
        <w:spacing w:before="32" w:line="276" w:lineRule="auto"/>
        <w:ind w:right="1918"/>
        <w:jc w:val="both"/>
        <w:rPr>
          <w:sz w:val="28"/>
          <w:szCs w:val="28"/>
          <w:lang w:val="en-IN"/>
        </w:rPr>
      </w:pPr>
      <w:r>
        <w:rPr>
          <w:sz w:val="28"/>
          <w:szCs w:val="28"/>
          <w:lang w:val="en-IN"/>
        </w:rPr>
        <w:t>1.</w:t>
      </w:r>
      <w:r w:rsidRPr="00436CCD">
        <w:rPr>
          <w:sz w:val="28"/>
          <w:szCs w:val="28"/>
          <w:lang w:val="en-IN"/>
        </w:rPr>
        <w:t>Advanced GSM and GPRS technologies can be embedded so as to ensure real time and place evaluation of the patient.</w:t>
      </w:r>
    </w:p>
    <w:p w:rsidR="00436CCD" w:rsidRPr="00436CCD" w:rsidRDefault="00436CCD" w:rsidP="00436CCD">
      <w:pPr>
        <w:spacing w:before="32" w:line="276" w:lineRule="auto"/>
        <w:ind w:right="1918"/>
        <w:jc w:val="both"/>
        <w:rPr>
          <w:sz w:val="28"/>
          <w:szCs w:val="28"/>
          <w:lang w:val="en-IN"/>
        </w:rPr>
      </w:pPr>
    </w:p>
    <w:p w:rsidR="00436CCD" w:rsidRDefault="00705527" w:rsidP="00705527">
      <w:pPr>
        <w:spacing w:before="32" w:line="276" w:lineRule="auto"/>
        <w:ind w:right="1918"/>
        <w:jc w:val="both"/>
        <w:rPr>
          <w:sz w:val="28"/>
          <w:szCs w:val="28"/>
          <w:lang w:val="en-IN"/>
        </w:rPr>
      </w:pPr>
      <w:r>
        <w:rPr>
          <w:sz w:val="28"/>
          <w:szCs w:val="28"/>
          <w:lang w:val="en-IN"/>
        </w:rPr>
        <w:t>2.</w:t>
      </w:r>
      <w:r w:rsidR="00436CCD" w:rsidRPr="00436CCD">
        <w:rPr>
          <w:sz w:val="28"/>
          <w:szCs w:val="28"/>
          <w:lang w:val="en-IN"/>
        </w:rPr>
        <w:t xml:space="preserve">Various other data like blood pressure, retinal size , age and weight of the patient could be collected for a better database and </w:t>
      </w:r>
      <w:proofErr w:type="spellStart"/>
      <w:r w:rsidR="00436CCD" w:rsidRPr="00436CCD">
        <w:rPr>
          <w:sz w:val="28"/>
          <w:szCs w:val="28"/>
          <w:lang w:val="en-IN"/>
        </w:rPr>
        <w:t>a</w:t>
      </w:r>
      <w:proofErr w:type="spellEnd"/>
      <w:r w:rsidR="00436CCD" w:rsidRPr="00436CCD">
        <w:rPr>
          <w:sz w:val="28"/>
          <w:szCs w:val="28"/>
          <w:lang w:val="en-IN"/>
        </w:rPr>
        <w:t xml:space="preserve"> important step towards proactiveness of the system.</w:t>
      </w:r>
    </w:p>
    <w:p w:rsidR="00436CCD" w:rsidRPr="00436CCD" w:rsidRDefault="00436CCD" w:rsidP="00705527">
      <w:pPr>
        <w:spacing w:before="32" w:line="276" w:lineRule="auto"/>
        <w:ind w:right="1918"/>
        <w:jc w:val="both"/>
        <w:rPr>
          <w:sz w:val="28"/>
          <w:szCs w:val="28"/>
          <w:lang w:val="en-IN"/>
        </w:rPr>
      </w:pPr>
    </w:p>
    <w:p w:rsidR="00436CCD" w:rsidRPr="00436CCD" w:rsidRDefault="00705527" w:rsidP="00705527">
      <w:pPr>
        <w:spacing w:before="32" w:line="276" w:lineRule="auto"/>
        <w:ind w:right="1918"/>
        <w:jc w:val="both"/>
        <w:rPr>
          <w:sz w:val="28"/>
          <w:szCs w:val="28"/>
          <w:lang w:val="en-IN"/>
        </w:rPr>
      </w:pPr>
      <w:r>
        <w:rPr>
          <w:sz w:val="28"/>
          <w:szCs w:val="28"/>
          <w:lang w:val="en-IN"/>
        </w:rPr>
        <w:t>3.</w:t>
      </w:r>
      <w:r w:rsidR="00436CCD" w:rsidRPr="00436CCD">
        <w:rPr>
          <w:sz w:val="28"/>
          <w:szCs w:val="28"/>
          <w:lang w:val="en-IN"/>
        </w:rPr>
        <w:t>The system could be given a proactive sense by analysing the data using Machine Learning and Artificial Intelligence and thereby predict the chances of the patient falling ill.</w:t>
      </w:r>
    </w:p>
    <w:p w:rsidR="00436CCD" w:rsidRDefault="00436CCD"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436CCD">
      <w:pPr>
        <w:spacing w:before="32" w:line="276" w:lineRule="auto"/>
        <w:ind w:right="1918"/>
        <w:jc w:val="both"/>
        <w:rPr>
          <w:sz w:val="28"/>
          <w:szCs w:val="28"/>
        </w:rPr>
      </w:pPr>
    </w:p>
    <w:p w:rsidR="00705527" w:rsidRDefault="00705527" w:rsidP="00705527">
      <w:pPr>
        <w:spacing w:line="1040" w:lineRule="exact"/>
        <w:ind w:left="1686" w:right="1264"/>
        <w:jc w:val="center"/>
        <w:rPr>
          <w:b/>
          <w:sz w:val="96"/>
          <w:szCs w:val="96"/>
        </w:rPr>
      </w:pPr>
    </w:p>
    <w:p w:rsidR="00705527" w:rsidRDefault="00705527" w:rsidP="00705527">
      <w:pPr>
        <w:spacing w:line="1040" w:lineRule="exact"/>
        <w:ind w:left="1686" w:right="1264"/>
        <w:jc w:val="center"/>
        <w:rPr>
          <w:b/>
          <w:sz w:val="96"/>
          <w:szCs w:val="96"/>
        </w:rPr>
      </w:pPr>
    </w:p>
    <w:p w:rsidR="00705527" w:rsidRDefault="00705527" w:rsidP="00705527">
      <w:pPr>
        <w:spacing w:line="1040" w:lineRule="exact"/>
        <w:ind w:left="1686" w:right="1264"/>
        <w:jc w:val="center"/>
        <w:rPr>
          <w:b/>
          <w:sz w:val="96"/>
          <w:szCs w:val="96"/>
        </w:rPr>
      </w:pPr>
    </w:p>
    <w:p w:rsidR="00705527" w:rsidRDefault="00705527" w:rsidP="00705527">
      <w:pPr>
        <w:spacing w:line="1040" w:lineRule="exact"/>
        <w:ind w:left="1686" w:right="1264"/>
        <w:jc w:val="center"/>
        <w:rPr>
          <w:sz w:val="96"/>
          <w:szCs w:val="96"/>
        </w:rPr>
      </w:pPr>
      <w:r>
        <w:rPr>
          <w:b/>
          <w:sz w:val="96"/>
          <w:szCs w:val="96"/>
        </w:rPr>
        <w:t xml:space="preserve">CHAPTER </w:t>
      </w:r>
      <w:r>
        <w:rPr>
          <w:b/>
          <w:sz w:val="96"/>
          <w:szCs w:val="96"/>
        </w:rPr>
        <w:t>5</w:t>
      </w:r>
    </w:p>
    <w:p w:rsidR="00705527" w:rsidRDefault="00705527" w:rsidP="00705527">
      <w:pPr>
        <w:spacing w:line="200" w:lineRule="exact"/>
      </w:pPr>
    </w:p>
    <w:p w:rsidR="00705527" w:rsidRDefault="00705527" w:rsidP="00705527">
      <w:pPr>
        <w:spacing w:line="200" w:lineRule="exact"/>
      </w:pPr>
    </w:p>
    <w:p w:rsidR="00705527" w:rsidRDefault="00705527" w:rsidP="00705527">
      <w:pPr>
        <w:spacing w:line="200" w:lineRule="exact"/>
      </w:pPr>
    </w:p>
    <w:p w:rsidR="00705527" w:rsidRDefault="00705527" w:rsidP="00705527">
      <w:pPr>
        <w:spacing w:before="7" w:line="280" w:lineRule="exact"/>
        <w:rPr>
          <w:sz w:val="28"/>
          <w:szCs w:val="28"/>
        </w:rPr>
      </w:pPr>
    </w:p>
    <w:p w:rsidR="00705527" w:rsidRDefault="00705527" w:rsidP="00705527">
      <w:pPr>
        <w:ind w:left="2784" w:right="2360"/>
        <w:jc w:val="center"/>
        <w:rPr>
          <w:sz w:val="40"/>
          <w:szCs w:val="40"/>
        </w:rPr>
        <w:sectPr w:rsidR="00705527">
          <w:headerReference w:type="default" r:id="rId34"/>
          <w:pgSz w:w="11920" w:h="16840"/>
          <w:pgMar w:top="1560" w:right="1680" w:bottom="280" w:left="1680" w:header="0" w:footer="0" w:gutter="0"/>
          <w:cols w:space="720"/>
        </w:sectPr>
      </w:pPr>
      <w:r>
        <w:rPr>
          <w:sz w:val="40"/>
          <w:szCs w:val="40"/>
        </w:rPr>
        <w:t>REFERENCES</w:t>
      </w:r>
    </w:p>
    <w:p w:rsidR="00705527" w:rsidRDefault="00705527" w:rsidP="00705527">
      <w:pPr>
        <w:spacing w:before="32" w:line="276" w:lineRule="auto"/>
        <w:ind w:right="1918"/>
        <w:jc w:val="center"/>
        <w:rPr>
          <w:b/>
          <w:sz w:val="36"/>
          <w:szCs w:val="36"/>
        </w:rPr>
      </w:pPr>
      <w:r w:rsidRPr="00705527">
        <w:rPr>
          <w:b/>
          <w:sz w:val="36"/>
          <w:szCs w:val="36"/>
        </w:rPr>
        <w:lastRenderedPageBreak/>
        <w:t>REFERENCES</w:t>
      </w:r>
    </w:p>
    <w:p w:rsidR="00705527" w:rsidRDefault="00705527" w:rsidP="00705527">
      <w:pPr>
        <w:spacing w:before="32" w:line="276" w:lineRule="auto"/>
        <w:ind w:right="1918"/>
        <w:jc w:val="center"/>
        <w:rPr>
          <w:b/>
          <w:sz w:val="36"/>
          <w:szCs w:val="36"/>
        </w:rPr>
      </w:pPr>
    </w:p>
    <w:p w:rsidR="00705527" w:rsidRDefault="00705527" w:rsidP="00705527">
      <w:pPr>
        <w:pStyle w:val="ListParagraph"/>
        <w:numPr>
          <w:ilvl w:val="0"/>
          <w:numId w:val="13"/>
        </w:numPr>
        <w:tabs>
          <w:tab w:val="left" w:pos="684"/>
        </w:tabs>
        <w:spacing w:before="1"/>
        <w:ind w:hanging="344"/>
        <w:rPr>
          <w:sz w:val="24"/>
        </w:rPr>
      </w:pPr>
      <w:r>
        <w:rPr>
          <w:sz w:val="24"/>
        </w:rPr>
        <w:t>“Arduino</w:t>
      </w:r>
      <w:r>
        <w:rPr>
          <w:spacing w:val="-1"/>
          <w:sz w:val="24"/>
        </w:rPr>
        <w:t xml:space="preserve"> </w:t>
      </w:r>
      <w:r>
        <w:rPr>
          <w:sz w:val="24"/>
        </w:rPr>
        <w:t>Architecture”</w:t>
      </w:r>
    </w:p>
    <w:p w:rsidR="00705527" w:rsidRDefault="00705527" w:rsidP="00705527">
      <w:pPr>
        <w:pStyle w:val="BodyText"/>
        <w:spacing w:before="40"/>
        <w:ind w:left="700"/>
      </w:pPr>
      <w:hyperlink r:id="rId35" w:history="1">
        <w:r>
          <w:rPr>
            <w:rStyle w:val="Hyperlink"/>
            <w:rFonts w:eastAsiaTheme="majorEastAsia"/>
            <w:u w:color="0000FF"/>
          </w:rPr>
          <w:t>https://www.engineersgarage.com/what-is-gsm-gprs-module</w:t>
        </w:r>
        <w:r>
          <w:rPr>
            <w:rStyle w:val="Hyperlink"/>
            <w:rFonts w:eastAsiaTheme="majorEastAsia"/>
            <w:u w:color="000000"/>
          </w:rPr>
          <w:t xml:space="preserve"> </w:t>
        </w:r>
      </w:hyperlink>
      <w:r>
        <w:t>[Oct. 1, 2017]</w:t>
      </w:r>
    </w:p>
    <w:p w:rsidR="00705527" w:rsidRDefault="00705527" w:rsidP="00705527">
      <w:pPr>
        <w:pStyle w:val="BodyText"/>
        <w:spacing w:before="40"/>
        <w:ind w:left="700"/>
      </w:pPr>
    </w:p>
    <w:p w:rsidR="00705527" w:rsidRDefault="00705527" w:rsidP="00705527">
      <w:pPr>
        <w:pStyle w:val="ListParagraph"/>
        <w:numPr>
          <w:ilvl w:val="0"/>
          <w:numId w:val="13"/>
        </w:numPr>
        <w:tabs>
          <w:tab w:val="left" w:pos="684"/>
        </w:tabs>
        <w:spacing w:before="41" w:line="276" w:lineRule="auto"/>
        <w:ind w:left="700" w:right="3903" w:hanging="360"/>
        <w:rPr>
          <w:sz w:val="24"/>
        </w:rPr>
      </w:pPr>
      <w:r>
        <w:rPr>
          <w:sz w:val="24"/>
        </w:rPr>
        <w:t>“Systems design”</w:t>
      </w:r>
      <w:r>
        <w:rPr>
          <w:color w:val="0000FF"/>
          <w:sz w:val="24"/>
          <w:u w:val="single" w:color="0000FF"/>
        </w:rPr>
        <w:t xml:space="preserve"> </w:t>
      </w:r>
      <w:hyperlink r:id="rId36" w:history="1">
        <w:r w:rsidRPr="00F07541">
          <w:rPr>
            <w:rStyle w:val="Hyperlink"/>
            <w:rFonts w:eastAsiaTheme="majorEastAsia"/>
            <w:sz w:val="24"/>
          </w:rPr>
          <w:t xml:space="preserve">https://en.wikipedia.org/wiki/Systems_design </w:t>
        </w:r>
      </w:hyperlink>
      <w:r>
        <w:rPr>
          <w:sz w:val="24"/>
        </w:rPr>
        <w:t>[Oct. 15,</w:t>
      </w:r>
      <w:r>
        <w:rPr>
          <w:spacing w:val="-7"/>
          <w:sz w:val="24"/>
        </w:rPr>
        <w:t xml:space="preserve"> </w:t>
      </w:r>
      <w:r>
        <w:rPr>
          <w:sz w:val="24"/>
        </w:rPr>
        <w:t>2017]</w:t>
      </w:r>
    </w:p>
    <w:p w:rsidR="00705527" w:rsidRDefault="00705527" w:rsidP="00705527">
      <w:pPr>
        <w:pStyle w:val="ListParagraph"/>
        <w:tabs>
          <w:tab w:val="left" w:pos="684"/>
        </w:tabs>
        <w:spacing w:before="41" w:line="276" w:lineRule="auto"/>
        <w:ind w:left="700" w:right="3903" w:firstLine="0"/>
        <w:rPr>
          <w:sz w:val="24"/>
        </w:rPr>
      </w:pPr>
    </w:p>
    <w:p w:rsidR="00705527" w:rsidRDefault="00705527" w:rsidP="00705527">
      <w:pPr>
        <w:pStyle w:val="ListParagraph"/>
        <w:numPr>
          <w:ilvl w:val="0"/>
          <w:numId w:val="13"/>
        </w:numPr>
        <w:tabs>
          <w:tab w:val="left" w:pos="684"/>
        </w:tabs>
        <w:spacing w:before="97" w:line="360" w:lineRule="auto"/>
        <w:ind w:left="700" w:right="2044" w:hanging="360"/>
        <w:rPr>
          <w:sz w:val="24"/>
        </w:rPr>
      </w:pPr>
      <w:r>
        <w:rPr>
          <w:sz w:val="24"/>
        </w:rPr>
        <w:t>“UML - Standard Diagrams”</w:t>
      </w:r>
      <w:r>
        <w:rPr>
          <w:color w:val="0000FF"/>
          <w:sz w:val="24"/>
          <w:u w:val="single" w:color="0000FF"/>
        </w:rPr>
        <w:t xml:space="preserve"> </w:t>
      </w:r>
      <w:hyperlink r:id="rId37" w:history="1">
        <w:r>
          <w:rPr>
            <w:rStyle w:val="Hyperlink"/>
            <w:rFonts w:eastAsiaTheme="majorEastAsia"/>
            <w:sz w:val="24"/>
            <w:u w:color="0000FF"/>
          </w:rPr>
          <w:t>https://www.tutorialspoint.com/uml/uml_standard_diagrams.htm</w:t>
        </w:r>
        <w:r>
          <w:rPr>
            <w:rStyle w:val="Hyperlink"/>
            <w:rFonts w:eastAsiaTheme="majorEastAsia"/>
            <w:sz w:val="24"/>
            <w:u w:color="000000"/>
          </w:rPr>
          <w:t xml:space="preserve"> </w:t>
        </w:r>
      </w:hyperlink>
      <w:r>
        <w:rPr>
          <w:sz w:val="24"/>
        </w:rPr>
        <w:t>[Oct. 18,</w:t>
      </w:r>
      <w:r>
        <w:rPr>
          <w:spacing w:val="-10"/>
          <w:sz w:val="24"/>
        </w:rPr>
        <w:t xml:space="preserve"> </w:t>
      </w:r>
      <w:r>
        <w:rPr>
          <w:sz w:val="24"/>
        </w:rPr>
        <w:t>2017]</w:t>
      </w:r>
    </w:p>
    <w:p w:rsidR="00705527" w:rsidRPr="00705527" w:rsidRDefault="00705527" w:rsidP="00705527">
      <w:pPr>
        <w:tabs>
          <w:tab w:val="left" w:pos="684"/>
        </w:tabs>
        <w:spacing w:before="97" w:line="360" w:lineRule="auto"/>
        <w:ind w:right="2044"/>
        <w:rPr>
          <w:sz w:val="24"/>
        </w:rPr>
      </w:pPr>
    </w:p>
    <w:p w:rsidR="00705527" w:rsidRDefault="00705527" w:rsidP="00705527">
      <w:pPr>
        <w:pStyle w:val="ListParagraph"/>
        <w:numPr>
          <w:ilvl w:val="0"/>
          <w:numId w:val="13"/>
        </w:numPr>
        <w:tabs>
          <w:tab w:val="left" w:pos="684"/>
        </w:tabs>
        <w:spacing w:before="1" w:line="360" w:lineRule="auto"/>
        <w:ind w:left="700" w:right="1781" w:hanging="360"/>
        <w:rPr>
          <w:sz w:val="24"/>
        </w:rPr>
      </w:pPr>
      <w:r>
        <w:rPr>
          <w:sz w:val="24"/>
        </w:rPr>
        <w:t>“The Internet of Things in healthcare: an overview”</w:t>
      </w:r>
      <w:r>
        <w:rPr>
          <w:color w:val="0000FF"/>
          <w:sz w:val="24"/>
          <w:u w:val="single" w:color="0000FF"/>
        </w:rPr>
        <w:t xml:space="preserve"> </w:t>
      </w:r>
      <w:hyperlink r:id="rId38" w:history="1">
        <w:r>
          <w:rPr>
            <w:rStyle w:val="Hyperlink"/>
            <w:rFonts w:eastAsiaTheme="majorEastAsia"/>
            <w:sz w:val="24"/>
            <w:u w:color="0000FF"/>
          </w:rPr>
          <w:t>https://scholar.google.com/citations?user=Y4opLB8AAAAJ&amp;hl=en</w:t>
        </w:r>
        <w:r>
          <w:rPr>
            <w:rStyle w:val="Hyperlink"/>
            <w:rFonts w:eastAsiaTheme="majorEastAsia"/>
            <w:sz w:val="24"/>
            <w:u w:color="000000"/>
          </w:rPr>
          <w:t xml:space="preserve"> </w:t>
        </w:r>
      </w:hyperlink>
      <w:r>
        <w:rPr>
          <w:sz w:val="24"/>
        </w:rPr>
        <w:t>[Sept. 7,</w:t>
      </w:r>
      <w:r>
        <w:rPr>
          <w:spacing w:val="-13"/>
          <w:sz w:val="24"/>
        </w:rPr>
        <w:t xml:space="preserve"> </w:t>
      </w:r>
      <w:r>
        <w:rPr>
          <w:sz w:val="24"/>
        </w:rPr>
        <w:t>2017]</w:t>
      </w:r>
    </w:p>
    <w:p w:rsidR="00705527" w:rsidRPr="00705527" w:rsidRDefault="00705527" w:rsidP="00705527">
      <w:pPr>
        <w:pStyle w:val="ListParagraph"/>
        <w:rPr>
          <w:sz w:val="24"/>
        </w:rPr>
      </w:pPr>
    </w:p>
    <w:p w:rsidR="00705527" w:rsidRDefault="00705527" w:rsidP="00705527">
      <w:pPr>
        <w:pStyle w:val="ListParagraph"/>
        <w:tabs>
          <w:tab w:val="left" w:pos="684"/>
        </w:tabs>
        <w:spacing w:before="1" w:line="360" w:lineRule="auto"/>
        <w:ind w:left="700" w:right="1781" w:firstLine="0"/>
        <w:rPr>
          <w:sz w:val="24"/>
        </w:rPr>
      </w:pPr>
      <w:r>
        <w:rPr>
          <w:sz w:val="24"/>
        </w:rPr>
        <w:tab/>
      </w:r>
    </w:p>
    <w:p w:rsidR="00705527" w:rsidRDefault="00705527" w:rsidP="00705527">
      <w:pPr>
        <w:pStyle w:val="ListParagraph"/>
        <w:numPr>
          <w:ilvl w:val="0"/>
          <w:numId w:val="13"/>
        </w:numPr>
        <w:tabs>
          <w:tab w:val="left" w:pos="684"/>
        </w:tabs>
        <w:spacing w:line="360" w:lineRule="auto"/>
        <w:ind w:left="700" w:right="1092" w:hanging="360"/>
        <w:rPr>
          <w:sz w:val="24"/>
        </w:rPr>
      </w:pPr>
      <w:r>
        <w:rPr>
          <w:sz w:val="24"/>
        </w:rPr>
        <w:t>“Envisioning inclusive futures: technology-based assistive sensory and action</w:t>
      </w:r>
      <w:r>
        <w:rPr>
          <w:spacing w:val="-24"/>
          <w:sz w:val="24"/>
        </w:rPr>
        <w:t xml:space="preserve"> </w:t>
      </w:r>
      <w:r>
        <w:rPr>
          <w:sz w:val="24"/>
        </w:rPr>
        <w:t>substitution”</w:t>
      </w:r>
      <w:r>
        <w:rPr>
          <w:color w:val="0000FF"/>
          <w:sz w:val="24"/>
          <w:u w:val="single" w:color="0000FF"/>
        </w:rPr>
        <w:t xml:space="preserve"> </w:t>
      </w:r>
      <w:hyperlink r:id="rId39" w:history="1">
        <w:r>
          <w:rPr>
            <w:rStyle w:val="Hyperlink"/>
            <w:rFonts w:eastAsiaTheme="majorEastAsia"/>
            <w:sz w:val="24"/>
            <w:u w:color="0000FF"/>
          </w:rPr>
          <w:t>https://www.infona.pl/resource/bwmeta1.element.elsevier-3d45bfdd-fe55-359f-84e4-</w:t>
        </w:r>
      </w:hyperlink>
    </w:p>
    <w:p w:rsidR="00705527" w:rsidRDefault="00705527" w:rsidP="00705527">
      <w:pPr>
        <w:pStyle w:val="BodyText"/>
        <w:ind w:left="340"/>
      </w:pPr>
      <w:hyperlink r:id="rId40" w:history="1">
        <w:r>
          <w:rPr>
            <w:rStyle w:val="Hyperlink"/>
            <w:rFonts w:eastAsiaTheme="majorEastAsia"/>
            <w:u w:color="0000FF"/>
          </w:rPr>
          <w:t>674a21cae024</w:t>
        </w:r>
        <w:r>
          <w:rPr>
            <w:rStyle w:val="Hyperlink"/>
            <w:rFonts w:eastAsiaTheme="majorEastAsia"/>
            <w:u w:color="000000"/>
          </w:rPr>
          <w:t xml:space="preserve"> </w:t>
        </w:r>
      </w:hyperlink>
      <w:r>
        <w:t>[Sept 4, 2017]</w:t>
      </w:r>
    </w:p>
    <w:p w:rsidR="00705527" w:rsidRDefault="00705527" w:rsidP="00705527">
      <w:pPr>
        <w:pStyle w:val="BodyText"/>
        <w:ind w:left="340"/>
      </w:pPr>
    </w:p>
    <w:p w:rsidR="00705527" w:rsidRDefault="00705527" w:rsidP="00705527">
      <w:pPr>
        <w:pStyle w:val="ListParagraph"/>
        <w:numPr>
          <w:ilvl w:val="0"/>
          <w:numId w:val="13"/>
        </w:numPr>
        <w:tabs>
          <w:tab w:val="left" w:pos="684"/>
        </w:tabs>
        <w:spacing w:before="137" w:line="360" w:lineRule="auto"/>
        <w:ind w:left="640" w:right="2048" w:hanging="300"/>
        <w:rPr>
          <w:sz w:val="24"/>
        </w:rPr>
      </w:pPr>
      <w:r>
        <w:rPr>
          <w:sz w:val="24"/>
        </w:rPr>
        <w:t>“A multiple communication standards compatible IoT system for medical</w:t>
      </w:r>
      <w:r>
        <w:rPr>
          <w:spacing w:val="-17"/>
          <w:sz w:val="24"/>
        </w:rPr>
        <w:t xml:space="preserve"> </w:t>
      </w:r>
      <w:r>
        <w:rPr>
          <w:sz w:val="24"/>
        </w:rPr>
        <w:t>usage”</w:t>
      </w:r>
      <w:r>
        <w:rPr>
          <w:color w:val="0000FF"/>
          <w:sz w:val="24"/>
          <w:u w:val="single" w:color="0000FF"/>
        </w:rPr>
        <w:t xml:space="preserve"> </w:t>
      </w:r>
      <w:hyperlink r:id="rId41" w:history="1">
        <w:r>
          <w:rPr>
            <w:rStyle w:val="Hyperlink"/>
            <w:rFonts w:eastAsiaTheme="majorEastAsia"/>
            <w:sz w:val="24"/>
            <w:u w:color="0000FF"/>
          </w:rPr>
          <w:t>http://ieeexplore.ieee.org/document/6577775/?reload=true</w:t>
        </w:r>
        <w:r>
          <w:rPr>
            <w:rStyle w:val="Hyperlink"/>
            <w:rFonts w:eastAsiaTheme="majorEastAsia"/>
            <w:sz w:val="24"/>
            <w:u w:color="000000"/>
          </w:rPr>
          <w:t xml:space="preserve"> </w:t>
        </w:r>
      </w:hyperlink>
      <w:r>
        <w:rPr>
          <w:sz w:val="24"/>
        </w:rPr>
        <w:t>[Sept 5,</w:t>
      </w:r>
      <w:r>
        <w:rPr>
          <w:spacing w:val="-1"/>
          <w:sz w:val="24"/>
        </w:rPr>
        <w:t xml:space="preserve"> </w:t>
      </w:r>
      <w:r>
        <w:rPr>
          <w:sz w:val="24"/>
        </w:rPr>
        <w:t>2017]</w:t>
      </w:r>
    </w:p>
    <w:p w:rsidR="00705527" w:rsidRDefault="00705527" w:rsidP="00705527">
      <w:pPr>
        <w:pStyle w:val="ListParagraph"/>
        <w:tabs>
          <w:tab w:val="left" w:pos="684"/>
        </w:tabs>
        <w:spacing w:before="137" w:line="360" w:lineRule="auto"/>
        <w:ind w:left="640" w:right="2048" w:firstLine="0"/>
        <w:rPr>
          <w:sz w:val="24"/>
        </w:rPr>
      </w:pPr>
    </w:p>
    <w:p w:rsidR="00705527" w:rsidRDefault="00705527" w:rsidP="00705527">
      <w:pPr>
        <w:pStyle w:val="ListParagraph"/>
        <w:numPr>
          <w:ilvl w:val="0"/>
          <w:numId w:val="13"/>
        </w:numPr>
        <w:tabs>
          <w:tab w:val="left" w:pos="698"/>
        </w:tabs>
        <w:spacing w:line="360" w:lineRule="auto"/>
        <w:ind w:left="340" w:right="816" w:firstLine="0"/>
        <w:rPr>
          <w:sz w:val="24"/>
        </w:rPr>
      </w:pPr>
      <w:r>
        <w:rPr>
          <w:sz w:val="24"/>
        </w:rPr>
        <w:t>“Ubiquitous data accessing method in IoT-based information system for emergency medical services”</w:t>
      </w:r>
    </w:p>
    <w:p w:rsidR="00705527" w:rsidRDefault="00705527" w:rsidP="00705527">
      <w:pPr>
        <w:pStyle w:val="BodyText"/>
        <w:spacing w:before="1" w:line="360" w:lineRule="auto"/>
        <w:ind w:left="340" w:right="1199" w:firstLine="300"/>
      </w:pPr>
      <w:hyperlink r:id="rId42" w:history="1">
        <w:r>
          <w:rPr>
            <w:rStyle w:val="Hyperlink"/>
            <w:rFonts w:eastAsiaTheme="majorEastAsia"/>
            <w:u w:color="0000FF"/>
          </w:rPr>
          <w:t>https://www.deepdyve.com/lp/institute-of-electrical-and-electronics-engineers/ubiquitous-</w:t>
        </w:r>
      </w:hyperlink>
      <w:r>
        <w:rPr>
          <w:color w:val="0000FF"/>
        </w:rPr>
        <w:t xml:space="preserve"> </w:t>
      </w:r>
      <w:hyperlink r:id="rId43" w:history="1">
        <w:r>
          <w:rPr>
            <w:rStyle w:val="Hyperlink"/>
            <w:rFonts w:eastAsiaTheme="majorEastAsia"/>
            <w:u w:color="0000FF"/>
          </w:rPr>
          <w:t>data-accessing-method-in-iot-based-information-system-for-YCZzyY5W9g</w:t>
        </w:r>
        <w:r>
          <w:rPr>
            <w:rStyle w:val="Hyperlink"/>
            <w:rFonts w:eastAsiaTheme="majorEastAsia"/>
            <w:u w:color="000000"/>
          </w:rPr>
          <w:t xml:space="preserve"> </w:t>
        </w:r>
      </w:hyperlink>
      <w:r>
        <w:t>[Sept 6, 2017]</w:t>
      </w:r>
    </w:p>
    <w:p w:rsidR="00705527" w:rsidRDefault="00705527" w:rsidP="00705527">
      <w:pPr>
        <w:pStyle w:val="BodyText"/>
        <w:spacing w:before="1" w:line="360" w:lineRule="auto"/>
        <w:ind w:left="340" w:right="1199" w:firstLine="300"/>
      </w:pPr>
    </w:p>
    <w:p w:rsidR="00705527" w:rsidRDefault="00705527" w:rsidP="00705527">
      <w:pPr>
        <w:pStyle w:val="BodyText"/>
        <w:spacing w:before="1" w:line="360" w:lineRule="auto"/>
        <w:ind w:left="340" w:right="1199" w:firstLine="300"/>
      </w:pPr>
    </w:p>
    <w:p w:rsidR="00705527" w:rsidRDefault="00705527" w:rsidP="00705527">
      <w:pPr>
        <w:pStyle w:val="ListParagraph"/>
        <w:numPr>
          <w:ilvl w:val="0"/>
          <w:numId w:val="13"/>
        </w:numPr>
        <w:tabs>
          <w:tab w:val="left" w:pos="684"/>
        </w:tabs>
        <w:spacing w:line="360" w:lineRule="auto"/>
        <w:ind w:left="640" w:right="814" w:hanging="300"/>
        <w:rPr>
          <w:sz w:val="24"/>
        </w:rPr>
      </w:pPr>
      <w:r>
        <w:rPr>
          <w:sz w:val="24"/>
        </w:rPr>
        <w:t>“Implementation of a medical support system considering P2P and IoT technologies”</w:t>
      </w:r>
      <w:r>
        <w:rPr>
          <w:color w:val="0000FF"/>
          <w:sz w:val="24"/>
          <w:u w:val="single" w:color="0000FF"/>
        </w:rPr>
        <w:t xml:space="preserve"> </w:t>
      </w:r>
      <w:hyperlink r:id="rId44" w:history="1">
        <w:r>
          <w:rPr>
            <w:rStyle w:val="Hyperlink"/>
            <w:rFonts w:eastAsiaTheme="majorEastAsia"/>
            <w:sz w:val="24"/>
            <w:u w:color="0000FF"/>
          </w:rPr>
          <w:t>https://www.computer.org/csdl/proceedings/cisis/2014/4325/00/4325a101-abs.html</w:t>
        </w:r>
      </w:hyperlink>
      <w:r>
        <w:rPr>
          <w:color w:val="0000FF"/>
          <w:sz w:val="24"/>
        </w:rPr>
        <w:t xml:space="preserve"> </w:t>
      </w:r>
      <w:r>
        <w:rPr>
          <w:sz w:val="24"/>
        </w:rPr>
        <w:t>[Sept</w:t>
      </w:r>
      <w:r>
        <w:rPr>
          <w:spacing w:val="46"/>
          <w:sz w:val="24"/>
        </w:rPr>
        <w:t xml:space="preserve"> </w:t>
      </w:r>
      <w:r>
        <w:rPr>
          <w:sz w:val="24"/>
        </w:rPr>
        <w:t>7,</w:t>
      </w:r>
    </w:p>
    <w:p w:rsidR="00705527" w:rsidRDefault="00705527" w:rsidP="00705527">
      <w:pPr>
        <w:pStyle w:val="BodyText"/>
        <w:ind w:left="340"/>
      </w:pPr>
      <w:r>
        <w:t>2017]</w:t>
      </w:r>
    </w:p>
    <w:p w:rsidR="00705527" w:rsidRDefault="00705527" w:rsidP="00705527">
      <w:pPr>
        <w:pStyle w:val="BodyText"/>
        <w:ind w:left="340"/>
      </w:pPr>
    </w:p>
    <w:p w:rsidR="00705527" w:rsidRDefault="00705527" w:rsidP="00705527">
      <w:pPr>
        <w:pStyle w:val="ListParagraph"/>
        <w:numPr>
          <w:ilvl w:val="0"/>
          <w:numId w:val="13"/>
        </w:numPr>
        <w:tabs>
          <w:tab w:val="left" w:pos="684"/>
        </w:tabs>
        <w:spacing w:before="139" w:line="360" w:lineRule="auto"/>
        <w:ind w:left="640" w:right="1695" w:hanging="300"/>
        <w:rPr>
          <w:sz w:val="24"/>
        </w:rPr>
      </w:pPr>
      <w:r>
        <w:rPr>
          <w:sz w:val="24"/>
        </w:rPr>
        <w:t>“Acquisition and management of biomedical data using Internet of Things</w:t>
      </w:r>
      <w:r>
        <w:rPr>
          <w:spacing w:val="-15"/>
          <w:sz w:val="24"/>
        </w:rPr>
        <w:t xml:space="preserve"> </w:t>
      </w:r>
      <w:r>
        <w:rPr>
          <w:sz w:val="24"/>
        </w:rPr>
        <w:t>concepts”</w:t>
      </w:r>
      <w:r>
        <w:rPr>
          <w:color w:val="0000FF"/>
          <w:sz w:val="24"/>
          <w:u w:val="single" w:color="0000FF"/>
        </w:rPr>
        <w:t xml:space="preserve"> </w:t>
      </w:r>
      <w:hyperlink r:id="rId45" w:history="1">
        <w:r>
          <w:rPr>
            <w:rStyle w:val="Hyperlink"/>
            <w:rFonts w:eastAsiaTheme="majorEastAsia"/>
            <w:sz w:val="24"/>
            <w:u w:color="0000FF"/>
          </w:rPr>
          <w:t>http://ieeexplore.ieee.org/document/7050625/</w:t>
        </w:r>
        <w:r>
          <w:rPr>
            <w:rStyle w:val="Hyperlink"/>
            <w:rFonts w:eastAsiaTheme="majorEastAsia"/>
            <w:sz w:val="24"/>
            <w:u w:color="000000"/>
          </w:rPr>
          <w:t xml:space="preserve"> </w:t>
        </w:r>
      </w:hyperlink>
      <w:r>
        <w:rPr>
          <w:sz w:val="24"/>
        </w:rPr>
        <w:t>[Sept 10,</w:t>
      </w:r>
      <w:r>
        <w:rPr>
          <w:spacing w:val="2"/>
          <w:sz w:val="24"/>
        </w:rPr>
        <w:t xml:space="preserve"> </w:t>
      </w:r>
      <w:r>
        <w:rPr>
          <w:sz w:val="24"/>
        </w:rPr>
        <w:t>2017]</w:t>
      </w:r>
    </w:p>
    <w:p w:rsidR="00705527" w:rsidRPr="00705527" w:rsidRDefault="00705527" w:rsidP="00705527">
      <w:pPr>
        <w:tabs>
          <w:tab w:val="left" w:pos="684"/>
        </w:tabs>
        <w:spacing w:before="139" w:line="360" w:lineRule="auto"/>
        <w:ind w:left="340" w:right="1695"/>
        <w:rPr>
          <w:sz w:val="24"/>
        </w:rPr>
      </w:pPr>
    </w:p>
    <w:p w:rsidR="00705527" w:rsidRDefault="00705527" w:rsidP="00705527">
      <w:pPr>
        <w:pStyle w:val="ListParagraph"/>
        <w:numPr>
          <w:ilvl w:val="0"/>
          <w:numId w:val="13"/>
        </w:numPr>
        <w:tabs>
          <w:tab w:val="left" w:pos="804"/>
        </w:tabs>
        <w:spacing w:line="360" w:lineRule="auto"/>
        <w:ind w:left="640" w:right="814" w:hanging="300"/>
        <w:rPr>
          <w:sz w:val="24"/>
        </w:rPr>
      </w:pPr>
      <w:r>
        <w:rPr>
          <w:sz w:val="24"/>
        </w:rPr>
        <w:t>“Real time internet application with distributed flow environment for medical IoT”</w:t>
      </w:r>
      <w:r>
        <w:rPr>
          <w:color w:val="0000FF"/>
          <w:sz w:val="24"/>
          <w:u w:val="single" w:color="0000FF"/>
        </w:rPr>
        <w:t xml:space="preserve"> </w:t>
      </w:r>
      <w:hyperlink r:id="rId46" w:history="1">
        <w:r>
          <w:rPr>
            <w:rStyle w:val="Hyperlink"/>
            <w:rFonts w:eastAsiaTheme="majorEastAsia"/>
            <w:sz w:val="24"/>
            <w:u w:color="0000FF"/>
          </w:rPr>
          <w:t>https://csdl.computer.org/csdl/proceedings/icgciot/2015/7910/00/07380578-abs.html</w:t>
        </w:r>
        <w:r>
          <w:rPr>
            <w:rStyle w:val="Hyperlink"/>
            <w:rFonts w:eastAsiaTheme="majorEastAsia"/>
            <w:sz w:val="24"/>
            <w:u w:color="000000"/>
          </w:rPr>
          <w:t xml:space="preserve"> </w:t>
        </w:r>
      </w:hyperlink>
      <w:r>
        <w:rPr>
          <w:sz w:val="24"/>
        </w:rPr>
        <w:t>[Sept</w:t>
      </w:r>
      <w:r>
        <w:rPr>
          <w:spacing w:val="-2"/>
          <w:sz w:val="24"/>
        </w:rPr>
        <w:t xml:space="preserve"> </w:t>
      </w:r>
      <w:r>
        <w:rPr>
          <w:sz w:val="24"/>
        </w:rPr>
        <w:t>11,</w:t>
      </w:r>
    </w:p>
    <w:p w:rsidR="00705527" w:rsidRDefault="00705527" w:rsidP="00705527">
      <w:pPr>
        <w:pStyle w:val="BodyText"/>
        <w:spacing w:before="1"/>
        <w:ind w:left="340"/>
      </w:pPr>
      <w:r>
        <w:t>2017]</w:t>
      </w:r>
    </w:p>
    <w:p w:rsidR="00705527" w:rsidRDefault="00705527" w:rsidP="00705527">
      <w:pPr>
        <w:pStyle w:val="BodyText"/>
        <w:spacing w:before="1"/>
        <w:ind w:left="340"/>
      </w:pPr>
    </w:p>
    <w:p w:rsidR="00705527" w:rsidRDefault="00705527" w:rsidP="00705527">
      <w:pPr>
        <w:pStyle w:val="ListParagraph"/>
        <w:numPr>
          <w:ilvl w:val="0"/>
          <w:numId w:val="13"/>
        </w:numPr>
        <w:tabs>
          <w:tab w:val="left" w:pos="811"/>
        </w:tabs>
        <w:spacing w:before="137" w:line="360" w:lineRule="auto"/>
        <w:ind w:left="340" w:right="818" w:firstLine="0"/>
        <w:rPr>
          <w:sz w:val="24"/>
        </w:rPr>
      </w:pPr>
      <w:r>
        <w:rPr>
          <w:sz w:val="24"/>
        </w:rPr>
        <w:t>“Secure end-to-end communication for constrained devices in IoT-enabled ambient assisted living</w:t>
      </w:r>
      <w:r>
        <w:rPr>
          <w:spacing w:val="-3"/>
          <w:sz w:val="24"/>
        </w:rPr>
        <w:t xml:space="preserve"> </w:t>
      </w:r>
      <w:r>
        <w:rPr>
          <w:sz w:val="24"/>
        </w:rPr>
        <w:t>systems”</w:t>
      </w:r>
    </w:p>
    <w:p w:rsidR="00705527" w:rsidRDefault="00705527" w:rsidP="00705527">
      <w:pPr>
        <w:pStyle w:val="BodyText"/>
        <w:tabs>
          <w:tab w:val="left" w:pos="9193"/>
        </w:tabs>
        <w:spacing w:line="360" w:lineRule="auto"/>
        <w:ind w:left="340" w:right="817" w:firstLine="300"/>
      </w:pPr>
      <w:hyperlink r:id="rId47" w:history="1">
        <w:r>
          <w:rPr>
            <w:rStyle w:val="Hyperlink"/>
            <w:rFonts w:eastAsiaTheme="majorEastAsia"/>
            <w:u w:color="0000FF"/>
          </w:rPr>
          <w:t>https://www.computer.org/csdl/proceedings/wf-iot/2015/0366/00/07389141-abs.html</w:t>
        </w:r>
      </w:hyperlink>
      <w:r>
        <w:rPr>
          <w:color w:val="0000FF"/>
        </w:rPr>
        <w:tab/>
      </w:r>
      <w:r>
        <w:rPr>
          <w:spacing w:val="-4"/>
        </w:rPr>
        <w:t xml:space="preserve">[Sept </w:t>
      </w:r>
      <w:r>
        <w:t>11, 2017]</w:t>
      </w:r>
    </w:p>
    <w:p w:rsidR="00705527" w:rsidRPr="00705527" w:rsidRDefault="00705527" w:rsidP="00705527">
      <w:pPr>
        <w:spacing w:before="32" w:line="276" w:lineRule="auto"/>
        <w:ind w:right="1918"/>
        <w:rPr>
          <w:sz w:val="28"/>
          <w:szCs w:val="28"/>
        </w:rPr>
      </w:pPr>
    </w:p>
    <w:sectPr w:rsidR="00705527" w:rsidRPr="00705527" w:rsidSect="00705527">
      <w:pgSz w:w="11920" w:h="16840"/>
      <w:pgMar w:top="1440" w:right="1440" w:bottom="1440" w:left="1440" w:header="1419"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611B" w:rsidRDefault="0030611B">
      <w:r>
        <w:separator/>
      </w:r>
    </w:p>
  </w:endnote>
  <w:endnote w:type="continuationSeparator" w:id="0">
    <w:p w:rsidR="0030611B" w:rsidRDefault="00306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611B" w:rsidRDefault="0030611B">
      <w:r>
        <w:separator/>
      </w:r>
    </w:p>
  </w:footnote>
  <w:footnote w:type="continuationSeparator" w:id="0">
    <w:p w:rsidR="0030611B" w:rsidRDefault="003061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D81" w:rsidRDefault="00B63D81">
    <w:pPr>
      <w:spacing w:line="0" w:lineRule="atLeast"/>
      <w:rPr>
        <w:sz w:val="0"/>
        <w:szCs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3D81" w:rsidRDefault="0030611B">
    <w:pPr>
      <w:spacing w:line="200" w:lineRule="exact"/>
    </w:pPr>
    <w:r>
      <w:pict>
        <v:shapetype id="_x0000_t202" coordsize="21600,21600" o:spt="202" path="m,l,21600r21600,l21600,xe">
          <v:stroke joinstyle="miter"/>
          <v:path gradientshapeok="t" o:connecttype="rect"/>
        </v:shapetype>
        <v:shape id="_x0000_s2049" type="#_x0000_t202" style="position:absolute;margin-left:246.65pt;margin-top:69.95pt;width:123pt;height:20pt;z-index:-251657728;mso-position-horizontal-relative:page;mso-position-vertical-relative:page" filled="f" stroked="f">
          <v:textbox inset="0,0,0,0">
            <w:txbxContent>
              <w:p w:rsidR="00B63D81" w:rsidRDefault="00B63D81">
                <w:pPr>
                  <w:spacing w:line="380" w:lineRule="exact"/>
                  <w:ind w:left="20" w:right="-54"/>
                  <w:rPr>
                    <w:sz w:val="36"/>
                    <w:szCs w:val="36"/>
                  </w:rPr>
                </w:pPr>
              </w:p>
            </w:txbxContent>
          </v:textbox>
          <w10:wrap anchorx="page" anchory="page"/>
        </v:shape>
      </w:pict>
    </w:r>
  </w:p>
  <w:p w:rsidR="00DA31B3" w:rsidRDefault="00DA31B3"/>
  <w:p w:rsidR="00B63D81" w:rsidRDefault="0030611B">
    <w:pPr>
      <w:spacing w:line="200" w:lineRule="exact"/>
    </w:pPr>
    <w:r>
      <w:pict>
        <v:shape id="_x0000_s2050" type="#_x0000_t202" style="position:absolute;margin-left:275.35pt;margin-top:45.15pt;width:65.7pt;height:14pt;z-index:-251658752;mso-position-horizontal-relative:page;mso-position-vertical-relative:page" filled="f" stroked="f">
          <v:textbox inset="0,0,0,0">
            <w:txbxContent>
              <w:p w:rsidR="00B63D81" w:rsidRDefault="00FD0598">
                <w:pPr>
                  <w:spacing w:line="260" w:lineRule="exact"/>
                  <w:ind w:left="20" w:right="-36"/>
                  <w:rPr>
                    <w:sz w:val="24"/>
                    <w:szCs w:val="24"/>
                  </w:rPr>
                </w:pPr>
                <w:r>
                  <w:rPr>
                    <w:sz w:val="24"/>
                    <w:szCs w:val="24"/>
                  </w:rPr>
                  <w:t xml:space="preserve">CHAPTER </w:t>
                </w:r>
                <w:r w:rsidR="00C8159D">
                  <w:rPr>
                    <w:sz w:val="24"/>
                    <w:szCs w:val="24"/>
                  </w:rPr>
                  <w:t>4</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59D" w:rsidRDefault="00C8159D">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5527" w:rsidRDefault="00705527">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36C24"/>
    <w:multiLevelType w:val="multilevel"/>
    <w:tmpl w:val="FA122D4E"/>
    <w:lvl w:ilvl="0">
      <w:start w:val="3"/>
      <w:numFmt w:val="decimal"/>
      <w:lvlText w:val="%1"/>
      <w:lvlJc w:val="left"/>
      <w:pPr>
        <w:ind w:left="450" w:hanging="450"/>
      </w:pPr>
      <w:rPr>
        <w:rFonts w:hint="default"/>
      </w:rPr>
    </w:lvl>
    <w:lvl w:ilvl="1">
      <w:start w:val="3"/>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1" w15:restartNumberingAfterBreak="0">
    <w:nsid w:val="2B2267B6"/>
    <w:multiLevelType w:val="multilevel"/>
    <w:tmpl w:val="E18C5FA8"/>
    <w:lvl w:ilvl="0">
      <w:start w:val="5"/>
      <w:numFmt w:val="decimal"/>
      <w:lvlText w:val="%1"/>
      <w:lvlJc w:val="left"/>
      <w:pPr>
        <w:ind w:left="762" w:hanging="423"/>
      </w:pPr>
      <w:rPr>
        <w:lang w:val="en-US" w:eastAsia="en-US" w:bidi="ar-SA"/>
      </w:rPr>
    </w:lvl>
    <w:lvl w:ilvl="1">
      <w:start w:val="1"/>
      <w:numFmt w:val="decimal"/>
      <w:lvlText w:val="%1.%2"/>
      <w:lvlJc w:val="left"/>
      <w:pPr>
        <w:ind w:left="7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60"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162" w:hanging="360"/>
      </w:pPr>
      <w:rPr>
        <w:lang w:val="en-US" w:eastAsia="en-US" w:bidi="ar-SA"/>
      </w:rPr>
    </w:lvl>
    <w:lvl w:ilvl="4">
      <w:numFmt w:val="bullet"/>
      <w:lvlText w:val="•"/>
      <w:lvlJc w:val="left"/>
      <w:pPr>
        <w:ind w:left="4213" w:hanging="360"/>
      </w:pPr>
      <w:rPr>
        <w:lang w:val="en-US" w:eastAsia="en-US" w:bidi="ar-SA"/>
      </w:rPr>
    </w:lvl>
    <w:lvl w:ilvl="5">
      <w:numFmt w:val="bullet"/>
      <w:lvlText w:val="•"/>
      <w:lvlJc w:val="left"/>
      <w:pPr>
        <w:ind w:left="5264" w:hanging="360"/>
      </w:pPr>
      <w:rPr>
        <w:lang w:val="en-US" w:eastAsia="en-US" w:bidi="ar-SA"/>
      </w:rPr>
    </w:lvl>
    <w:lvl w:ilvl="6">
      <w:numFmt w:val="bullet"/>
      <w:lvlText w:val="•"/>
      <w:lvlJc w:val="left"/>
      <w:pPr>
        <w:ind w:left="6315" w:hanging="360"/>
      </w:pPr>
      <w:rPr>
        <w:lang w:val="en-US" w:eastAsia="en-US" w:bidi="ar-SA"/>
      </w:rPr>
    </w:lvl>
    <w:lvl w:ilvl="7">
      <w:numFmt w:val="bullet"/>
      <w:lvlText w:val="•"/>
      <w:lvlJc w:val="left"/>
      <w:pPr>
        <w:ind w:left="7366" w:hanging="360"/>
      </w:pPr>
      <w:rPr>
        <w:lang w:val="en-US" w:eastAsia="en-US" w:bidi="ar-SA"/>
      </w:rPr>
    </w:lvl>
    <w:lvl w:ilvl="8">
      <w:numFmt w:val="bullet"/>
      <w:lvlText w:val="•"/>
      <w:lvlJc w:val="left"/>
      <w:pPr>
        <w:ind w:left="8417" w:hanging="360"/>
      </w:pPr>
      <w:rPr>
        <w:lang w:val="en-US" w:eastAsia="en-US" w:bidi="ar-SA"/>
      </w:rPr>
    </w:lvl>
  </w:abstractNum>
  <w:abstractNum w:abstractNumId="2" w15:restartNumberingAfterBreak="0">
    <w:nsid w:val="41E76A73"/>
    <w:multiLevelType w:val="hybridMultilevel"/>
    <w:tmpl w:val="286E50E2"/>
    <w:lvl w:ilvl="0" w:tplc="7DC6BB74">
      <w:start w:val="1"/>
      <w:numFmt w:val="bullet"/>
      <w:lvlText w:val=" "/>
      <w:lvlJc w:val="left"/>
      <w:pPr>
        <w:tabs>
          <w:tab w:val="num" w:pos="720"/>
        </w:tabs>
        <w:ind w:left="720" w:hanging="360"/>
      </w:pPr>
      <w:rPr>
        <w:rFonts w:ascii="Times New Roman" w:hAnsi="Times New Roman" w:hint="default"/>
      </w:rPr>
    </w:lvl>
    <w:lvl w:ilvl="1" w:tplc="078C014E" w:tentative="1">
      <w:start w:val="1"/>
      <w:numFmt w:val="bullet"/>
      <w:lvlText w:val=" "/>
      <w:lvlJc w:val="left"/>
      <w:pPr>
        <w:tabs>
          <w:tab w:val="num" w:pos="1440"/>
        </w:tabs>
        <w:ind w:left="1440" w:hanging="360"/>
      </w:pPr>
      <w:rPr>
        <w:rFonts w:ascii="Times New Roman" w:hAnsi="Times New Roman" w:hint="default"/>
      </w:rPr>
    </w:lvl>
    <w:lvl w:ilvl="2" w:tplc="89005086" w:tentative="1">
      <w:start w:val="1"/>
      <w:numFmt w:val="bullet"/>
      <w:lvlText w:val=" "/>
      <w:lvlJc w:val="left"/>
      <w:pPr>
        <w:tabs>
          <w:tab w:val="num" w:pos="2160"/>
        </w:tabs>
        <w:ind w:left="2160" w:hanging="360"/>
      </w:pPr>
      <w:rPr>
        <w:rFonts w:ascii="Times New Roman" w:hAnsi="Times New Roman" w:hint="default"/>
      </w:rPr>
    </w:lvl>
    <w:lvl w:ilvl="3" w:tplc="ABA0C69A" w:tentative="1">
      <w:start w:val="1"/>
      <w:numFmt w:val="bullet"/>
      <w:lvlText w:val=" "/>
      <w:lvlJc w:val="left"/>
      <w:pPr>
        <w:tabs>
          <w:tab w:val="num" w:pos="2880"/>
        </w:tabs>
        <w:ind w:left="2880" w:hanging="360"/>
      </w:pPr>
      <w:rPr>
        <w:rFonts w:ascii="Times New Roman" w:hAnsi="Times New Roman" w:hint="default"/>
      </w:rPr>
    </w:lvl>
    <w:lvl w:ilvl="4" w:tplc="B1164680" w:tentative="1">
      <w:start w:val="1"/>
      <w:numFmt w:val="bullet"/>
      <w:lvlText w:val=" "/>
      <w:lvlJc w:val="left"/>
      <w:pPr>
        <w:tabs>
          <w:tab w:val="num" w:pos="3600"/>
        </w:tabs>
        <w:ind w:left="3600" w:hanging="360"/>
      </w:pPr>
      <w:rPr>
        <w:rFonts w:ascii="Times New Roman" w:hAnsi="Times New Roman" w:hint="default"/>
      </w:rPr>
    </w:lvl>
    <w:lvl w:ilvl="5" w:tplc="258E0296" w:tentative="1">
      <w:start w:val="1"/>
      <w:numFmt w:val="bullet"/>
      <w:lvlText w:val=" "/>
      <w:lvlJc w:val="left"/>
      <w:pPr>
        <w:tabs>
          <w:tab w:val="num" w:pos="4320"/>
        </w:tabs>
        <w:ind w:left="4320" w:hanging="360"/>
      </w:pPr>
      <w:rPr>
        <w:rFonts w:ascii="Times New Roman" w:hAnsi="Times New Roman" w:hint="default"/>
      </w:rPr>
    </w:lvl>
    <w:lvl w:ilvl="6" w:tplc="815E91FE" w:tentative="1">
      <w:start w:val="1"/>
      <w:numFmt w:val="bullet"/>
      <w:lvlText w:val=" "/>
      <w:lvlJc w:val="left"/>
      <w:pPr>
        <w:tabs>
          <w:tab w:val="num" w:pos="5040"/>
        </w:tabs>
        <w:ind w:left="5040" w:hanging="360"/>
      </w:pPr>
      <w:rPr>
        <w:rFonts w:ascii="Times New Roman" w:hAnsi="Times New Roman" w:hint="default"/>
      </w:rPr>
    </w:lvl>
    <w:lvl w:ilvl="7" w:tplc="64EE729E" w:tentative="1">
      <w:start w:val="1"/>
      <w:numFmt w:val="bullet"/>
      <w:lvlText w:val=" "/>
      <w:lvlJc w:val="left"/>
      <w:pPr>
        <w:tabs>
          <w:tab w:val="num" w:pos="5760"/>
        </w:tabs>
        <w:ind w:left="5760" w:hanging="360"/>
      </w:pPr>
      <w:rPr>
        <w:rFonts w:ascii="Times New Roman" w:hAnsi="Times New Roman" w:hint="default"/>
      </w:rPr>
    </w:lvl>
    <w:lvl w:ilvl="8" w:tplc="9A346A66" w:tentative="1">
      <w:start w:val="1"/>
      <w:numFmt w:val="bullet"/>
      <w:lvlText w:val=" "/>
      <w:lvlJc w:val="left"/>
      <w:pPr>
        <w:tabs>
          <w:tab w:val="num" w:pos="6480"/>
        </w:tabs>
        <w:ind w:left="6480" w:hanging="360"/>
      </w:pPr>
      <w:rPr>
        <w:rFonts w:ascii="Times New Roman" w:hAnsi="Times New Roman" w:hint="default"/>
      </w:rPr>
    </w:lvl>
  </w:abstractNum>
  <w:abstractNum w:abstractNumId="3" w15:restartNumberingAfterBreak="0">
    <w:nsid w:val="44E36DBF"/>
    <w:multiLevelType w:val="hybridMultilevel"/>
    <w:tmpl w:val="F39C307A"/>
    <w:lvl w:ilvl="0" w:tplc="3392D1A0">
      <w:start w:val="1"/>
      <w:numFmt w:val="decimal"/>
      <w:lvlText w:val="%1."/>
      <w:lvlJc w:val="left"/>
      <w:pPr>
        <w:tabs>
          <w:tab w:val="num" w:pos="720"/>
        </w:tabs>
        <w:ind w:left="720" w:hanging="360"/>
      </w:pPr>
    </w:lvl>
    <w:lvl w:ilvl="1" w:tplc="76FC43C8" w:tentative="1">
      <w:start w:val="1"/>
      <w:numFmt w:val="decimal"/>
      <w:lvlText w:val="%2."/>
      <w:lvlJc w:val="left"/>
      <w:pPr>
        <w:tabs>
          <w:tab w:val="num" w:pos="1440"/>
        </w:tabs>
        <w:ind w:left="1440" w:hanging="360"/>
      </w:pPr>
    </w:lvl>
    <w:lvl w:ilvl="2" w:tplc="A9D26D8E" w:tentative="1">
      <w:start w:val="1"/>
      <w:numFmt w:val="decimal"/>
      <w:lvlText w:val="%3."/>
      <w:lvlJc w:val="left"/>
      <w:pPr>
        <w:tabs>
          <w:tab w:val="num" w:pos="2160"/>
        </w:tabs>
        <w:ind w:left="2160" w:hanging="360"/>
      </w:pPr>
    </w:lvl>
    <w:lvl w:ilvl="3" w:tplc="81540012" w:tentative="1">
      <w:start w:val="1"/>
      <w:numFmt w:val="decimal"/>
      <w:lvlText w:val="%4."/>
      <w:lvlJc w:val="left"/>
      <w:pPr>
        <w:tabs>
          <w:tab w:val="num" w:pos="2880"/>
        </w:tabs>
        <w:ind w:left="2880" w:hanging="360"/>
      </w:pPr>
    </w:lvl>
    <w:lvl w:ilvl="4" w:tplc="154AF720" w:tentative="1">
      <w:start w:val="1"/>
      <w:numFmt w:val="decimal"/>
      <w:lvlText w:val="%5."/>
      <w:lvlJc w:val="left"/>
      <w:pPr>
        <w:tabs>
          <w:tab w:val="num" w:pos="3600"/>
        </w:tabs>
        <w:ind w:left="3600" w:hanging="360"/>
      </w:pPr>
    </w:lvl>
    <w:lvl w:ilvl="5" w:tplc="4A2E5874" w:tentative="1">
      <w:start w:val="1"/>
      <w:numFmt w:val="decimal"/>
      <w:lvlText w:val="%6."/>
      <w:lvlJc w:val="left"/>
      <w:pPr>
        <w:tabs>
          <w:tab w:val="num" w:pos="4320"/>
        </w:tabs>
        <w:ind w:left="4320" w:hanging="360"/>
      </w:pPr>
    </w:lvl>
    <w:lvl w:ilvl="6" w:tplc="D53CEC06" w:tentative="1">
      <w:start w:val="1"/>
      <w:numFmt w:val="decimal"/>
      <w:lvlText w:val="%7."/>
      <w:lvlJc w:val="left"/>
      <w:pPr>
        <w:tabs>
          <w:tab w:val="num" w:pos="5040"/>
        </w:tabs>
        <w:ind w:left="5040" w:hanging="360"/>
      </w:pPr>
    </w:lvl>
    <w:lvl w:ilvl="7" w:tplc="2604B5AC" w:tentative="1">
      <w:start w:val="1"/>
      <w:numFmt w:val="decimal"/>
      <w:lvlText w:val="%8."/>
      <w:lvlJc w:val="left"/>
      <w:pPr>
        <w:tabs>
          <w:tab w:val="num" w:pos="5760"/>
        </w:tabs>
        <w:ind w:left="5760" w:hanging="360"/>
      </w:pPr>
    </w:lvl>
    <w:lvl w:ilvl="8" w:tplc="FA541946" w:tentative="1">
      <w:start w:val="1"/>
      <w:numFmt w:val="decimal"/>
      <w:lvlText w:val="%9."/>
      <w:lvlJc w:val="left"/>
      <w:pPr>
        <w:tabs>
          <w:tab w:val="num" w:pos="6480"/>
        </w:tabs>
        <w:ind w:left="6480" w:hanging="360"/>
      </w:pPr>
    </w:lvl>
  </w:abstractNum>
  <w:abstractNum w:abstractNumId="4" w15:restartNumberingAfterBreak="0">
    <w:nsid w:val="4A705C94"/>
    <w:multiLevelType w:val="hybridMultilevel"/>
    <w:tmpl w:val="B37E8CB4"/>
    <w:lvl w:ilvl="0" w:tplc="5E88FCFE">
      <w:start w:val="1"/>
      <w:numFmt w:val="bullet"/>
      <w:lvlText w:val=" "/>
      <w:lvlJc w:val="left"/>
      <w:pPr>
        <w:tabs>
          <w:tab w:val="num" w:pos="720"/>
        </w:tabs>
        <w:ind w:left="720" w:hanging="360"/>
      </w:pPr>
      <w:rPr>
        <w:rFonts w:ascii="Times New Roman" w:hAnsi="Times New Roman" w:hint="default"/>
      </w:rPr>
    </w:lvl>
    <w:lvl w:ilvl="1" w:tplc="5ECC3290" w:tentative="1">
      <w:start w:val="1"/>
      <w:numFmt w:val="bullet"/>
      <w:lvlText w:val=" "/>
      <w:lvlJc w:val="left"/>
      <w:pPr>
        <w:tabs>
          <w:tab w:val="num" w:pos="1440"/>
        </w:tabs>
        <w:ind w:left="1440" w:hanging="360"/>
      </w:pPr>
      <w:rPr>
        <w:rFonts w:ascii="Times New Roman" w:hAnsi="Times New Roman" w:hint="default"/>
      </w:rPr>
    </w:lvl>
    <w:lvl w:ilvl="2" w:tplc="43DEFF32" w:tentative="1">
      <w:start w:val="1"/>
      <w:numFmt w:val="bullet"/>
      <w:lvlText w:val=" "/>
      <w:lvlJc w:val="left"/>
      <w:pPr>
        <w:tabs>
          <w:tab w:val="num" w:pos="2160"/>
        </w:tabs>
        <w:ind w:left="2160" w:hanging="360"/>
      </w:pPr>
      <w:rPr>
        <w:rFonts w:ascii="Times New Roman" w:hAnsi="Times New Roman" w:hint="default"/>
      </w:rPr>
    </w:lvl>
    <w:lvl w:ilvl="3" w:tplc="BE4C0D70" w:tentative="1">
      <w:start w:val="1"/>
      <w:numFmt w:val="bullet"/>
      <w:lvlText w:val=" "/>
      <w:lvlJc w:val="left"/>
      <w:pPr>
        <w:tabs>
          <w:tab w:val="num" w:pos="2880"/>
        </w:tabs>
        <w:ind w:left="2880" w:hanging="360"/>
      </w:pPr>
      <w:rPr>
        <w:rFonts w:ascii="Times New Roman" w:hAnsi="Times New Roman" w:hint="default"/>
      </w:rPr>
    </w:lvl>
    <w:lvl w:ilvl="4" w:tplc="E54C1644" w:tentative="1">
      <w:start w:val="1"/>
      <w:numFmt w:val="bullet"/>
      <w:lvlText w:val=" "/>
      <w:lvlJc w:val="left"/>
      <w:pPr>
        <w:tabs>
          <w:tab w:val="num" w:pos="3600"/>
        </w:tabs>
        <w:ind w:left="3600" w:hanging="360"/>
      </w:pPr>
      <w:rPr>
        <w:rFonts w:ascii="Times New Roman" w:hAnsi="Times New Roman" w:hint="default"/>
      </w:rPr>
    </w:lvl>
    <w:lvl w:ilvl="5" w:tplc="9404EFA2" w:tentative="1">
      <w:start w:val="1"/>
      <w:numFmt w:val="bullet"/>
      <w:lvlText w:val=" "/>
      <w:lvlJc w:val="left"/>
      <w:pPr>
        <w:tabs>
          <w:tab w:val="num" w:pos="4320"/>
        </w:tabs>
        <w:ind w:left="4320" w:hanging="360"/>
      </w:pPr>
      <w:rPr>
        <w:rFonts w:ascii="Times New Roman" w:hAnsi="Times New Roman" w:hint="default"/>
      </w:rPr>
    </w:lvl>
    <w:lvl w:ilvl="6" w:tplc="CAD4B4CA" w:tentative="1">
      <w:start w:val="1"/>
      <w:numFmt w:val="bullet"/>
      <w:lvlText w:val=" "/>
      <w:lvlJc w:val="left"/>
      <w:pPr>
        <w:tabs>
          <w:tab w:val="num" w:pos="5040"/>
        </w:tabs>
        <w:ind w:left="5040" w:hanging="360"/>
      </w:pPr>
      <w:rPr>
        <w:rFonts w:ascii="Times New Roman" w:hAnsi="Times New Roman" w:hint="default"/>
      </w:rPr>
    </w:lvl>
    <w:lvl w:ilvl="7" w:tplc="3A820BE2" w:tentative="1">
      <w:start w:val="1"/>
      <w:numFmt w:val="bullet"/>
      <w:lvlText w:val=" "/>
      <w:lvlJc w:val="left"/>
      <w:pPr>
        <w:tabs>
          <w:tab w:val="num" w:pos="5760"/>
        </w:tabs>
        <w:ind w:left="5760" w:hanging="360"/>
      </w:pPr>
      <w:rPr>
        <w:rFonts w:ascii="Times New Roman" w:hAnsi="Times New Roman" w:hint="default"/>
      </w:rPr>
    </w:lvl>
    <w:lvl w:ilvl="8" w:tplc="3C306348" w:tentative="1">
      <w:start w:val="1"/>
      <w:numFmt w:val="bullet"/>
      <w:lvlText w:val=" "/>
      <w:lvlJc w:val="left"/>
      <w:pPr>
        <w:tabs>
          <w:tab w:val="num" w:pos="6480"/>
        </w:tabs>
        <w:ind w:left="6480" w:hanging="360"/>
      </w:pPr>
      <w:rPr>
        <w:rFonts w:ascii="Times New Roman" w:hAnsi="Times New Roman" w:hint="default"/>
      </w:rPr>
    </w:lvl>
  </w:abstractNum>
  <w:abstractNum w:abstractNumId="5" w15:restartNumberingAfterBreak="0">
    <w:nsid w:val="506A34F8"/>
    <w:multiLevelType w:val="multilevel"/>
    <w:tmpl w:val="01DE041C"/>
    <w:lvl w:ilvl="0">
      <w:start w:val="2"/>
      <w:numFmt w:val="decimal"/>
      <w:lvlText w:val="%1"/>
      <w:lvlJc w:val="left"/>
      <w:pPr>
        <w:ind w:left="340" w:hanging="516"/>
      </w:pPr>
      <w:rPr>
        <w:lang w:val="en-US" w:eastAsia="en-US" w:bidi="ar-SA"/>
      </w:rPr>
    </w:lvl>
    <w:lvl w:ilvl="1">
      <w:start w:val="1"/>
      <w:numFmt w:val="decimal"/>
      <w:lvlText w:val="%1.%2"/>
      <w:lvlJc w:val="left"/>
      <w:pPr>
        <w:ind w:left="340" w:hanging="516"/>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76" w:hanging="516"/>
      </w:pPr>
      <w:rPr>
        <w:lang w:val="en-US" w:eastAsia="en-US" w:bidi="ar-SA"/>
      </w:rPr>
    </w:lvl>
    <w:lvl w:ilvl="3">
      <w:numFmt w:val="bullet"/>
      <w:lvlText w:val="•"/>
      <w:lvlJc w:val="left"/>
      <w:pPr>
        <w:ind w:left="3394" w:hanging="516"/>
      </w:pPr>
      <w:rPr>
        <w:lang w:val="en-US" w:eastAsia="en-US" w:bidi="ar-SA"/>
      </w:rPr>
    </w:lvl>
    <w:lvl w:ilvl="4">
      <w:numFmt w:val="bullet"/>
      <w:lvlText w:val="•"/>
      <w:lvlJc w:val="left"/>
      <w:pPr>
        <w:ind w:left="4412" w:hanging="516"/>
      </w:pPr>
      <w:rPr>
        <w:lang w:val="en-US" w:eastAsia="en-US" w:bidi="ar-SA"/>
      </w:rPr>
    </w:lvl>
    <w:lvl w:ilvl="5">
      <w:numFmt w:val="bullet"/>
      <w:lvlText w:val="•"/>
      <w:lvlJc w:val="left"/>
      <w:pPr>
        <w:ind w:left="5430" w:hanging="516"/>
      </w:pPr>
      <w:rPr>
        <w:lang w:val="en-US" w:eastAsia="en-US" w:bidi="ar-SA"/>
      </w:rPr>
    </w:lvl>
    <w:lvl w:ilvl="6">
      <w:numFmt w:val="bullet"/>
      <w:lvlText w:val="•"/>
      <w:lvlJc w:val="left"/>
      <w:pPr>
        <w:ind w:left="6448" w:hanging="516"/>
      </w:pPr>
      <w:rPr>
        <w:lang w:val="en-US" w:eastAsia="en-US" w:bidi="ar-SA"/>
      </w:rPr>
    </w:lvl>
    <w:lvl w:ilvl="7">
      <w:numFmt w:val="bullet"/>
      <w:lvlText w:val="•"/>
      <w:lvlJc w:val="left"/>
      <w:pPr>
        <w:ind w:left="7466" w:hanging="516"/>
      </w:pPr>
      <w:rPr>
        <w:lang w:val="en-US" w:eastAsia="en-US" w:bidi="ar-SA"/>
      </w:rPr>
    </w:lvl>
    <w:lvl w:ilvl="8">
      <w:numFmt w:val="bullet"/>
      <w:lvlText w:val="•"/>
      <w:lvlJc w:val="left"/>
      <w:pPr>
        <w:ind w:left="8484" w:hanging="516"/>
      </w:pPr>
      <w:rPr>
        <w:lang w:val="en-US" w:eastAsia="en-US" w:bidi="ar-SA"/>
      </w:rPr>
    </w:lvl>
  </w:abstractNum>
  <w:abstractNum w:abstractNumId="6" w15:restartNumberingAfterBreak="0">
    <w:nsid w:val="55642C69"/>
    <w:multiLevelType w:val="multilevel"/>
    <w:tmpl w:val="E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5C7BF0"/>
    <w:multiLevelType w:val="multilevel"/>
    <w:tmpl w:val="EB6C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336AB6"/>
    <w:multiLevelType w:val="multilevel"/>
    <w:tmpl w:val="E910A8DA"/>
    <w:lvl w:ilvl="0">
      <w:start w:val="4"/>
      <w:numFmt w:val="decimal"/>
      <w:lvlText w:val="%1"/>
      <w:lvlJc w:val="left"/>
      <w:pPr>
        <w:ind w:left="762" w:hanging="423"/>
      </w:pPr>
      <w:rPr>
        <w:lang w:val="en-US" w:eastAsia="en-US" w:bidi="ar-SA"/>
      </w:rPr>
    </w:lvl>
    <w:lvl w:ilvl="1">
      <w:start w:val="1"/>
      <w:numFmt w:val="decimal"/>
      <w:lvlText w:val="%1.%2"/>
      <w:lvlJc w:val="left"/>
      <w:pPr>
        <w:ind w:left="7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60" w:hanging="360"/>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162" w:hanging="360"/>
      </w:pPr>
      <w:rPr>
        <w:lang w:val="en-US" w:eastAsia="en-US" w:bidi="ar-SA"/>
      </w:rPr>
    </w:lvl>
    <w:lvl w:ilvl="4">
      <w:numFmt w:val="bullet"/>
      <w:lvlText w:val="•"/>
      <w:lvlJc w:val="left"/>
      <w:pPr>
        <w:ind w:left="4213" w:hanging="360"/>
      </w:pPr>
      <w:rPr>
        <w:lang w:val="en-US" w:eastAsia="en-US" w:bidi="ar-SA"/>
      </w:rPr>
    </w:lvl>
    <w:lvl w:ilvl="5">
      <w:numFmt w:val="bullet"/>
      <w:lvlText w:val="•"/>
      <w:lvlJc w:val="left"/>
      <w:pPr>
        <w:ind w:left="5264" w:hanging="360"/>
      </w:pPr>
      <w:rPr>
        <w:lang w:val="en-US" w:eastAsia="en-US" w:bidi="ar-SA"/>
      </w:rPr>
    </w:lvl>
    <w:lvl w:ilvl="6">
      <w:numFmt w:val="bullet"/>
      <w:lvlText w:val="•"/>
      <w:lvlJc w:val="left"/>
      <w:pPr>
        <w:ind w:left="6315" w:hanging="360"/>
      </w:pPr>
      <w:rPr>
        <w:lang w:val="en-US" w:eastAsia="en-US" w:bidi="ar-SA"/>
      </w:rPr>
    </w:lvl>
    <w:lvl w:ilvl="7">
      <w:numFmt w:val="bullet"/>
      <w:lvlText w:val="•"/>
      <w:lvlJc w:val="left"/>
      <w:pPr>
        <w:ind w:left="7366" w:hanging="360"/>
      </w:pPr>
      <w:rPr>
        <w:lang w:val="en-US" w:eastAsia="en-US" w:bidi="ar-SA"/>
      </w:rPr>
    </w:lvl>
    <w:lvl w:ilvl="8">
      <w:numFmt w:val="bullet"/>
      <w:lvlText w:val="•"/>
      <w:lvlJc w:val="left"/>
      <w:pPr>
        <w:ind w:left="8417" w:hanging="360"/>
      </w:pPr>
      <w:rPr>
        <w:lang w:val="en-US" w:eastAsia="en-US" w:bidi="ar-SA"/>
      </w:rPr>
    </w:lvl>
  </w:abstractNum>
  <w:abstractNum w:abstractNumId="9" w15:restartNumberingAfterBreak="0">
    <w:nsid w:val="60C82735"/>
    <w:multiLevelType w:val="hybridMultilevel"/>
    <w:tmpl w:val="C45C6FDE"/>
    <w:lvl w:ilvl="0" w:tplc="F2A092B4">
      <w:start w:val="1"/>
      <w:numFmt w:val="decimal"/>
      <w:lvlText w:val="[%1]"/>
      <w:lvlJc w:val="left"/>
      <w:pPr>
        <w:ind w:left="683" w:hanging="343"/>
      </w:pPr>
      <w:rPr>
        <w:rFonts w:ascii="Times New Roman" w:eastAsia="Times New Roman" w:hAnsi="Times New Roman" w:cs="Times New Roman" w:hint="default"/>
        <w:spacing w:val="0"/>
        <w:w w:val="100"/>
        <w:sz w:val="24"/>
        <w:szCs w:val="24"/>
        <w:lang w:val="en-US" w:eastAsia="en-US" w:bidi="ar-SA"/>
      </w:rPr>
    </w:lvl>
    <w:lvl w:ilvl="1" w:tplc="6F8E1972">
      <w:numFmt w:val="bullet"/>
      <w:lvlText w:val="•"/>
      <w:lvlJc w:val="left"/>
      <w:pPr>
        <w:ind w:left="1664" w:hanging="343"/>
      </w:pPr>
      <w:rPr>
        <w:lang w:val="en-US" w:eastAsia="en-US" w:bidi="ar-SA"/>
      </w:rPr>
    </w:lvl>
    <w:lvl w:ilvl="2" w:tplc="B4048CEE">
      <w:numFmt w:val="bullet"/>
      <w:lvlText w:val="•"/>
      <w:lvlJc w:val="left"/>
      <w:pPr>
        <w:ind w:left="2648" w:hanging="343"/>
      </w:pPr>
      <w:rPr>
        <w:lang w:val="en-US" w:eastAsia="en-US" w:bidi="ar-SA"/>
      </w:rPr>
    </w:lvl>
    <w:lvl w:ilvl="3" w:tplc="02B63804">
      <w:numFmt w:val="bullet"/>
      <w:lvlText w:val="•"/>
      <w:lvlJc w:val="left"/>
      <w:pPr>
        <w:ind w:left="3632" w:hanging="343"/>
      </w:pPr>
      <w:rPr>
        <w:lang w:val="en-US" w:eastAsia="en-US" w:bidi="ar-SA"/>
      </w:rPr>
    </w:lvl>
    <w:lvl w:ilvl="4" w:tplc="4334AF34">
      <w:numFmt w:val="bullet"/>
      <w:lvlText w:val="•"/>
      <w:lvlJc w:val="left"/>
      <w:pPr>
        <w:ind w:left="4616" w:hanging="343"/>
      </w:pPr>
      <w:rPr>
        <w:lang w:val="en-US" w:eastAsia="en-US" w:bidi="ar-SA"/>
      </w:rPr>
    </w:lvl>
    <w:lvl w:ilvl="5" w:tplc="127455A0">
      <w:numFmt w:val="bullet"/>
      <w:lvlText w:val="•"/>
      <w:lvlJc w:val="left"/>
      <w:pPr>
        <w:ind w:left="5600" w:hanging="343"/>
      </w:pPr>
      <w:rPr>
        <w:lang w:val="en-US" w:eastAsia="en-US" w:bidi="ar-SA"/>
      </w:rPr>
    </w:lvl>
    <w:lvl w:ilvl="6" w:tplc="5128FC08">
      <w:numFmt w:val="bullet"/>
      <w:lvlText w:val="•"/>
      <w:lvlJc w:val="left"/>
      <w:pPr>
        <w:ind w:left="6584" w:hanging="343"/>
      </w:pPr>
      <w:rPr>
        <w:lang w:val="en-US" w:eastAsia="en-US" w:bidi="ar-SA"/>
      </w:rPr>
    </w:lvl>
    <w:lvl w:ilvl="7" w:tplc="7BFE2BCE">
      <w:numFmt w:val="bullet"/>
      <w:lvlText w:val="•"/>
      <w:lvlJc w:val="left"/>
      <w:pPr>
        <w:ind w:left="7568" w:hanging="343"/>
      </w:pPr>
      <w:rPr>
        <w:lang w:val="en-US" w:eastAsia="en-US" w:bidi="ar-SA"/>
      </w:rPr>
    </w:lvl>
    <w:lvl w:ilvl="8" w:tplc="D1FAF444">
      <w:numFmt w:val="bullet"/>
      <w:lvlText w:val="•"/>
      <w:lvlJc w:val="left"/>
      <w:pPr>
        <w:ind w:left="8552" w:hanging="343"/>
      </w:pPr>
      <w:rPr>
        <w:lang w:val="en-US" w:eastAsia="en-US" w:bidi="ar-SA"/>
      </w:rPr>
    </w:lvl>
  </w:abstractNum>
  <w:abstractNum w:abstractNumId="10" w15:restartNumberingAfterBreak="0">
    <w:nsid w:val="61F06F78"/>
    <w:multiLevelType w:val="multilevel"/>
    <w:tmpl w:val="6212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284F66"/>
    <w:multiLevelType w:val="multilevel"/>
    <w:tmpl w:val="9D46EEB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15:restartNumberingAfterBreak="0">
    <w:nsid w:val="79574A91"/>
    <w:multiLevelType w:val="multilevel"/>
    <w:tmpl w:val="CB4A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5"/>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
    <w:abstractNumId w:val="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5">
    <w:abstractNumId w:val="0"/>
  </w:num>
  <w:num w:numId="6">
    <w:abstractNumId w:val="6"/>
  </w:num>
  <w:num w:numId="7">
    <w:abstractNumId w:val="12"/>
  </w:num>
  <w:num w:numId="8">
    <w:abstractNumId w:val="10"/>
  </w:num>
  <w:num w:numId="9">
    <w:abstractNumId w:val="7"/>
  </w:num>
  <w:num w:numId="10">
    <w:abstractNumId w:val="4"/>
  </w:num>
  <w:num w:numId="11">
    <w:abstractNumId w:val="3"/>
  </w:num>
  <w:num w:numId="12">
    <w:abstractNumId w:val="2"/>
  </w:num>
  <w:num w:numId="13">
    <w:abstractNumId w:val="9"/>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D81"/>
    <w:rsid w:val="00025D80"/>
    <w:rsid w:val="00027F38"/>
    <w:rsid w:val="0007441B"/>
    <w:rsid w:val="000B3DC6"/>
    <w:rsid w:val="000F51E5"/>
    <w:rsid w:val="0013304E"/>
    <w:rsid w:val="00145D8D"/>
    <w:rsid w:val="00152D0D"/>
    <w:rsid w:val="0030611B"/>
    <w:rsid w:val="00340E04"/>
    <w:rsid w:val="00373254"/>
    <w:rsid w:val="003A3F25"/>
    <w:rsid w:val="00436CCD"/>
    <w:rsid w:val="004D492F"/>
    <w:rsid w:val="005D10E5"/>
    <w:rsid w:val="006B7828"/>
    <w:rsid w:val="00705527"/>
    <w:rsid w:val="00755C3C"/>
    <w:rsid w:val="00797A6B"/>
    <w:rsid w:val="007E27D9"/>
    <w:rsid w:val="008210D9"/>
    <w:rsid w:val="00876658"/>
    <w:rsid w:val="008A3A58"/>
    <w:rsid w:val="00954D61"/>
    <w:rsid w:val="00983EB7"/>
    <w:rsid w:val="00A3187F"/>
    <w:rsid w:val="00A75921"/>
    <w:rsid w:val="00B62E3A"/>
    <w:rsid w:val="00B63D81"/>
    <w:rsid w:val="00B971D8"/>
    <w:rsid w:val="00C02B60"/>
    <w:rsid w:val="00C8159D"/>
    <w:rsid w:val="00DA31B3"/>
    <w:rsid w:val="00E50E0B"/>
    <w:rsid w:val="00E55393"/>
    <w:rsid w:val="00E96602"/>
    <w:rsid w:val="00F93576"/>
    <w:rsid w:val="00FD05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0BFC93B"/>
  <w15:docId w15:val="{307BEBB0-3DB2-4D8E-9F86-28994D0EF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CC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02B60"/>
    <w:pPr>
      <w:tabs>
        <w:tab w:val="center" w:pos="4513"/>
        <w:tab w:val="right" w:pos="9026"/>
      </w:tabs>
    </w:pPr>
  </w:style>
  <w:style w:type="character" w:customStyle="1" w:styleId="HeaderChar">
    <w:name w:val="Header Char"/>
    <w:basedOn w:val="DefaultParagraphFont"/>
    <w:link w:val="Header"/>
    <w:uiPriority w:val="99"/>
    <w:rsid w:val="00C02B60"/>
  </w:style>
  <w:style w:type="paragraph" w:styleId="Footer">
    <w:name w:val="footer"/>
    <w:basedOn w:val="Normal"/>
    <w:link w:val="FooterChar"/>
    <w:uiPriority w:val="99"/>
    <w:unhideWhenUsed/>
    <w:rsid w:val="00C02B60"/>
    <w:pPr>
      <w:tabs>
        <w:tab w:val="center" w:pos="4513"/>
        <w:tab w:val="right" w:pos="9026"/>
      </w:tabs>
    </w:pPr>
  </w:style>
  <w:style w:type="character" w:customStyle="1" w:styleId="FooterChar">
    <w:name w:val="Footer Char"/>
    <w:basedOn w:val="DefaultParagraphFont"/>
    <w:link w:val="Footer"/>
    <w:uiPriority w:val="99"/>
    <w:rsid w:val="00C02B60"/>
  </w:style>
  <w:style w:type="paragraph" w:styleId="BodyText">
    <w:name w:val="Body Text"/>
    <w:basedOn w:val="Normal"/>
    <w:link w:val="BodyTextChar"/>
    <w:uiPriority w:val="1"/>
    <w:unhideWhenUsed/>
    <w:qFormat/>
    <w:rsid w:val="00145D8D"/>
    <w:pPr>
      <w:widowControl w:val="0"/>
      <w:autoSpaceDE w:val="0"/>
      <w:autoSpaceDN w:val="0"/>
    </w:pPr>
    <w:rPr>
      <w:sz w:val="24"/>
      <w:szCs w:val="24"/>
    </w:rPr>
  </w:style>
  <w:style w:type="character" w:customStyle="1" w:styleId="BodyTextChar">
    <w:name w:val="Body Text Char"/>
    <w:basedOn w:val="DefaultParagraphFont"/>
    <w:link w:val="BodyText"/>
    <w:uiPriority w:val="1"/>
    <w:rsid w:val="00145D8D"/>
    <w:rPr>
      <w:sz w:val="24"/>
      <w:szCs w:val="24"/>
    </w:rPr>
  </w:style>
  <w:style w:type="paragraph" w:styleId="ListParagraph">
    <w:name w:val="List Paragraph"/>
    <w:basedOn w:val="Normal"/>
    <w:uiPriority w:val="1"/>
    <w:qFormat/>
    <w:rsid w:val="008A3A58"/>
    <w:pPr>
      <w:widowControl w:val="0"/>
      <w:autoSpaceDE w:val="0"/>
      <w:autoSpaceDN w:val="0"/>
      <w:ind w:left="1060" w:hanging="361"/>
    </w:pPr>
    <w:rPr>
      <w:sz w:val="22"/>
      <w:szCs w:val="22"/>
    </w:rPr>
  </w:style>
  <w:style w:type="paragraph" w:styleId="NormalWeb">
    <w:name w:val="Normal (Web)"/>
    <w:basedOn w:val="Normal"/>
    <w:uiPriority w:val="99"/>
    <w:semiHidden/>
    <w:unhideWhenUsed/>
    <w:rsid w:val="00152D0D"/>
    <w:pPr>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152D0D"/>
    <w:rPr>
      <w:color w:val="0000FF"/>
      <w:u w:val="single"/>
    </w:rPr>
  </w:style>
  <w:style w:type="character" w:styleId="Strong">
    <w:name w:val="Strong"/>
    <w:basedOn w:val="DefaultParagraphFont"/>
    <w:uiPriority w:val="22"/>
    <w:qFormat/>
    <w:rsid w:val="00152D0D"/>
    <w:rPr>
      <w:b/>
      <w:bCs/>
    </w:rPr>
  </w:style>
  <w:style w:type="paragraph" w:styleId="PlainText">
    <w:name w:val="Plain Text"/>
    <w:basedOn w:val="Normal"/>
    <w:link w:val="PlainTextChar"/>
    <w:uiPriority w:val="99"/>
    <w:semiHidden/>
    <w:unhideWhenUsed/>
    <w:rsid w:val="00797A6B"/>
    <w:pPr>
      <w:spacing w:before="100" w:beforeAutospacing="1" w:after="100" w:afterAutospacing="1"/>
    </w:pPr>
    <w:rPr>
      <w:sz w:val="24"/>
      <w:szCs w:val="24"/>
      <w:lang w:val="en-IN" w:eastAsia="en-IN"/>
    </w:rPr>
  </w:style>
  <w:style w:type="character" w:customStyle="1" w:styleId="PlainTextChar">
    <w:name w:val="Plain Text Char"/>
    <w:basedOn w:val="DefaultParagraphFont"/>
    <w:link w:val="PlainText"/>
    <w:uiPriority w:val="99"/>
    <w:semiHidden/>
    <w:rsid w:val="00797A6B"/>
    <w:rPr>
      <w:sz w:val="24"/>
      <w:szCs w:val="24"/>
      <w:lang w:val="en-IN" w:eastAsia="en-IN"/>
    </w:rPr>
  </w:style>
  <w:style w:type="character" w:styleId="UnresolvedMention">
    <w:name w:val="Unresolved Mention"/>
    <w:basedOn w:val="DefaultParagraphFont"/>
    <w:uiPriority w:val="99"/>
    <w:semiHidden/>
    <w:unhideWhenUsed/>
    <w:rsid w:val="007055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27099">
      <w:bodyDiv w:val="1"/>
      <w:marLeft w:val="0"/>
      <w:marRight w:val="0"/>
      <w:marTop w:val="0"/>
      <w:marBottom w:val="0"/>
      <w:divBdr>
        <w:top w:val="none" w:sz="0" w:space="0" w:color="auto"/>
        <w:left w:val="none" w:sz="0" w:space="0" w:color="auto"/>
        <w:bottom w:val="none" w:sz="0" w:space="0" w:color="auto"/>
        <w:right w:val="none" w:sz="0" w:space="0" w:color="auto"/>
      </w:divBdr>
    </w:div>
    <w:div w:id="174000910">
      <w:bodyDiv w:val="1"/>
      <w:marLeft w:val="0"/>
      <w:marRight w:val="0"/>
      <w:marTop w:val="0"/>
      <w:marBottom w:val="0"/>
      <w:divBdr>
        <w:top w:val="none" w:sz="0" w:space="0" w:color="auto"/>
        <w:left w:val="none" w:sz="0" w:space="0" w:color="auto"/>
        <w:bottom w:val="none" w:sz="0" w:space="0" w:color="auto"/>
        <w:right w:val="none" w:sz="0" w:space="0" w:color="auto"/>
      </w:divBdr>
    </w:div>
    <w:div w:id="506024662">
      <w:bodyDiv w:val="1"/>
      <w:marLeft w:val="0"/>
      <w:marRight w:val="0"/>
      <w:marTop w:val="0"/>
      <w:marBottom w:val="0"/>
      <w:divBdr>
        <w:top w:val="none" w:sz="0" w:space="0" w:color="auto"/>
        <w:left w:val="none" w:sz="0" w:space="0" w:color="auto"/>
        <w:bottom w:val="none" w:sz="0" w:space="0" w:color="auto"/>
        <w:right w:val="none" w:sz="0" w:space="0" w:color="auto"/>
      </w:divBdr>
    </w:div>
    <w:div w:id="507065960">
      <w:bodyDiv w:val="1"/>
      <w:marLeft w:val="0"/>
      <w:marRight w:val="0"/>
      <w:marTop w:val="0"/>
      <w:marBottom w:val="0"/>
      <w:divBdr>
        <w:top w:val="none" w:sz="0" w:space="0" w:color="auto"/>
        <w:left w:val="none" w:sz="0" w:space="0" w:color="auto"/>
        <w:bottom w:val="none" w:sz="0" w:space="0" w:color="auto"/>
        <w:right w:val="none" w:sz="0" w:space="0" w:color="auto"/>
      </w:divBdr>
    </w:div>
    <w:div w:id="640886827">
      <w:bodyDiv w:val="1"/>
      <w:marLeft w:val="0"/>
      <w:marRight w:val="0"/>
      <w:marTop w:val="0"/>
      <w:marBottom w:val="0"/>
      <w:divBdr>
        <w:top w:val="none" w:sz="0" w:space="0" w:color="auto"/>
        <w:left w:val="none" w:sz="0" w:space="0" w:color="auto"/>
        <w:bottom w:val="none" w:sz="0" w:space="0" w:color="auto"/>
        <w:right w:val="none" w:sz="0" w:space="0" w:color="auto"/>
      </w:divBdr>
    </w:div>
    <w:div w:id="776365306">
      <w:bodyDiv w:val="1"/>
      <w:marLeft w:val="0"/>
      <w:marRight w:val="0"/>
      <w:marTop w:val="0"/>
      <w:marBottom w:val="0"/>
      <w:divBdr>
        <w:top w:val="none" w:sz="0" w:space="0" w:color="auto"/>
        <w:left w:val="none" w:sz="0" w:space="0" w:color="auto"/>
        <w:bottom w:val="none" w:sz="0" w:space="0" w:color="auto"/>
        <w:right w:val="none" w:sz="0" w:space="0" w:color="auto"/>
      </w:divBdr>
    </w:div>
    <w:div w:id="828978032">
      <w:bodyDiv w:val="1"/>
      <w:marLeft w:val="0"/>
      <w:marRight w:val="0"/>
      <w:marTop w:val="0"/>
      <w:marBottom w:val="0"/>
      <w:divBdr>
        <w:top w:val="none" w:sz="0" w:space="0" w:color="auto"/>
        <w:left w:val="none" w:sz="0" w:space="0" w:color="auto"/>
        <w:bottom w:val="none" w:sz="0" w:space="0" w:color="auto"/>
        <w:right w:val="none" w:sz="0" w:space="0" w:color="auto"/>
      </w:divBdr>
      <w:divsChild>
        <w:div w:id="962535890">
          <w:marLeft w:val="288"/>
          <w:marRight w:val="0"/>
          <w:marTop w:val="240"/>
          <w:marBottom w:val="40"/>
          <w:divBdr>
            <w:top w:val="none" w:sz="0" w:space="0" w:color="auto"/>
            <w:left w:val="none" w:sz="0" w:space="0" w:color="auto"/>
            <w:bottom w:val="none" w:sz="0" w:space="0" w:color="auto"/>
            <w:right w:val="none" w:sz="0" w:space="0" w:color="auto"/>
          </w:divBdr>
        </w:div>
        <w:div w:id="660696318">
          <w:marLeft w:val="288"/>
          <w:marRight w:val="0"/>
          <w:marTop w:val="240"/>
          <w:marBottom w:val="40"/>
          <w:divBdr>
            <w:top w:val="none" w:sz="0" w:space="0" w:color="auto"/>
            <w:left w:val="none" w:sz="0" w:space="0" w:color="auto"/>
            <w:bottom w:val="none" w:sz="0" w:space="0" w:color="auto"/>
            <w:right w:val="none" w:sz="0" w:space="0" w:color="auto"/>
          </w:divBdr>
        </w:div>
        <w:div w:id="2049211602">
          <w:marLeft w:val="288"/>
          <w:marRight w:val="0"/>
          <w:marTop w:val="240"/>
          <w:marBottom w:val="40"/>
          <w:divBdr>
            <w:top w:val="none" w:sz="0" w:space="0" w:color="auto"/>
            <w:left w:val="none" w:sz="0" w:space="0" w:color="auto"/>
            <w:bottom w:val="none" w:sz="0" w:space="0" w:color="auto"/>
            <w:right w:val="none" w:sz="0" w:space="0" w:color="auto"/>
          </w:divBdr>
        </w:div>
      </w:divsChild>
    </w:div>
    <w:div w:id="840200010">
      <w:bodyDiv w:val="1"/>
      <w:marLeft w:val="0"/>
      <w:marRight w:val="0"/>
      <w:marTop w:val="0"/>
      <w:marBottom w:val="0"/>
      <w:divBdr>
        <w:top w:val="none" w:sz="0" w:space="0" w:color="auto"/>
        <w:left w:val="none" w:sz="0" w:space="0" w:color="auto"/>
        <w:bottom w:val="none" w:sz="0" w:space="0" w:color="auto"/>
        <w:right w:val="none" w:sz="0" w:space="0" w:color="auto"/>
      </w:divBdr>
      <w:divsChild>
        <w:div w:id="1379276234">
          <w:marLeft w:val="0"/>
          <w:marRight w:val="0"/>
          <w:marTop w:val="0"/>
          <w:marBottom w:val="0"/>
          <w:divBdr>
            <w:top w:val="none" w:sz="0" w:space="0" w:color="auto"/>
            <w:left w:val="none" w:sz="0" w:space="0" w:color="auto"/>
            <w:bottom w:val="none" w:sz="0" w:space="0" w:color="auto"/>
            <w:right w:val="none" w:sz="0" w:space="0" w:color="auto"/>
          </w:divBdr>
        </w:div>
        <w:div w:id="1639260077">
          <w:marLeft w:val="0"/>
          <w:marRight w:val="0"/>
          <w:marTop w:val="0"/>
          <w:marBottom w:val="0"/>
          <w:divBdr>
            <w:top w:val="none" w:sz="0" w:space="0" w:color="auto"/>
            <w:left w:val="none" w:sz="0" w:space="0" w:color="auto"/>
            <w:bottom w:val="none" w:sz="0" w:space="0" w:color="auto"/>
            <w:right w:val="none" w:sz="0" w:space="0" w:color="auto"/>
          </w:divBdr>
        </w:div>
      </w:divsChild>
    </w:div>
    <w:div w:id="1122453399">
      <w:bodyDiv w:val="1"/>
      <w:marLeft w:val="0"/>
      <w:marRight w:val="0"/>
      <w:marTop w:val="0"/>
      <w:marBottom w:val="0"/>
      <w:divBdr>
        <w:top w:val="none" w:sz="0" w:space="0" w:color="auto"/>
        <w:left w:val="none" w:sz="0" w:space="0" w:color="auto"/>
        <w:bottom w:val="none" w:sz="0" w:space="0" w:color="auto"/>
        <w:right w:val="none" w:sz="0" w:space="0" w:color="auto"/>
      </w:divBdr>
    </w:div>
    <w:div w:id="1132555899">
      <w:bodyDiv w:val="1"/>
      <w:marLeft w:val="0"/>
      <w:marRight w:val="0"/>
      <w:marTop w:val="0"/>
      <w:marBottom w:val="0"/>
      <w:divBdr>
        <w:top w:val="none" w:sz="0" w:space="0" w:color="auto"/>
        <w:left w:val="none" w:sz="0" w:space="0" w:color="auto"/>
        <w:bottom w:val="none" w:sz="0" w:space="0" w:color="auto"/>
        <w:right w:val="none" w:sz="0" w:space="0" w:color="auto"/>
      </w:divBdr>
    </w:div>
    <w:div w:id="1190296667">
      <w:bodyDiv w:val="1"/>
      <w:marLeft w:val="0"/>
      <w:marRight w:val="0"/>
      <w:marTop w:val="0"/>
      <w:marBottom w:val="0"/>
      <w:divBdr>
        <w:top w:val="none" w:sz="0" w:space="0" w:color="auto"/>
        <w:left w:val="none" w:sz="0" w:space="0" w:color="auto"/>
        <w:bottom w:val="none" w:sz="0" w:space="0" w:color="auto"/>
        <w:right w:val="none" w:sz="0" w:space="0" w:color="auto"/>
      </w:divBdr>
    </w:div>
    <w:div w:id="1300768879">
      <w:bodyDiv w:val="1"/>
      <w:marLeft w:val="0"/>
      <w:marRight w:val="0"/>
      <w:marTop w:val="0"/>
      <w:marBottom w:val="0"/>
      <w:divBdr>
        <w:top w:val="none" w:sz="0" w:space="0" w:color="auto"/>
        <w:left w:val="none" w:sz="0" w:space="0" w:color="auto"/>
        <w:bottom w:val="none" w:sz="0" w:space="0" w:color="auto"/>
        <w:right w:val="none" w:sz="0" w:space="0" w:color="auto"/>
      </w:divBdr>
    </w:div>
    <w:div w:id="1376661910">
      <w:bodyDiv w:val="1"/>
      <w:marLeft w:val="0"/>
      <w:marRight w:val="0"/>
      <w:marTop w:val="0"/>
      <w:marBottom w:val="0"/>
      <w:divBdr>
        <w:top w:val="none" w:sz="0" w:space="0" w:color="auto"/>
        <w:left w:val="none" w:sz="0" w:space="0" w:color="auto"/>
        <w:bottom w:val="none" w:sz="0" w:space="0" w:color="auto"/>
        <w:right w:val="none" w:sz="0" w:space="0" w:color="auto"/>
      </w:divBdr>
    </w:div>
    <w:div w:id="1666084915">
      <w:bodyDiv w:val="1"/>
      <w:marLeft w:val="0"/>
      <w:marRight w:val="0"/>
      <w:marTop w:val="0"/>
      <w:marBottom w:val="0"/>
      <w:divBdr>
        <w:top w:val="none" w:sz="0" w:space="0" w:color="auto"/>
        <w:left w:val="none" w:sz="0" w:space="0" w:color="auto"/>
        <w:bottom w:val="none" w:sz="0" w:space="0" w:color="auto"/>
        <w:right w:val="none" w:sz="0" w:space="0" w:color="auto"/>
      </w:divBdr>
    </w:div>
    <w:div w:id="1675065432">
      <w:bodyDiv w:val="1"/>
      <w:marLeft w:val="0"/>
      <w:marRight w:val="0"/>
      <w:marTop w:val="0"/>
      <w:marBottom w:val="0"/>
      <w:divBdr>
        <w:top w:val="none" w:sz="0" w:space="0" w:color="auto"/>
        <w:left w:val="none" w:sz="0" w:space="0" w:color="auto"/>
        <w:bottom w:val="none" w:sz="0" w:space="0" w:color="auto"/>
        <w:right w:val="none" w:sz="0" w:space="0" w:color="auto"/>
      </w:divBdr>
    </w:div>
    <w:div w:id="1840844480">
      <w:bodyDiv w:val="1"/>
      <w:marLeft w:val="0"/>
      <w:marRight w:val="0"/>
      <w:marTop w:val="0"/>
      <w:marBottom w:val="0"/>
      <w:divBdr>
        <w:top w:val="none" w:sz="0" w:space="0" w:color="auto"/>
        <w:left w:val="none" w:sz="0" w:space="0" w:color="auto"/>
        <w:bottom w:val="none" w:sz="0" w:space="0" w:color="auto"/>
        <w:right w:val="none" w:sz="0" w:space="0" w:color="auto"/>
      </w:divBdr>
    </w:div>
    <w:div w:id="2053191071">
      <w:bodyDiv w:val="1"/>
      <w:marLeft w:val="0"/>
      <w:marRight w:val="0"/>
      <w:marTop w:val="0"/>
      <w:marBottom w:val="0"/>
      <w:divBdr>
        <w:top w:val="none" w:sz="0" w:space="0" w:color="auto"/>
        <w:left w:val="none" w:sz="0" w:space="0" w:color="auto"/>
        <w:bottom w:val="none" w:sz="0" w:space="0" w:color="auto"/>
        <w:right w:val="none" w:sz="0" w:space="0" w:color="auto"/>
      </w:divBdr>
      <w:divsChild>
        <w:div w:id="2129425855">
          <w:marLeft w:val="288"/>
          <w:marRight w:val="0"/>
          <w:marTop w:val="240"/>
          <w:marBottom w:val="40"/>
          <w:divBdr>
            <w:top w:val="none" w:sz="0" w:space="0" w:color="auto"/>
            <w:left w:val="none" w:sz="0" w:space="0" w:color="auto"/>
            <w:bottom w:val="none" w:sz="0" w:space="0" w:color="auto"/>
            <w:right w:val="none" w:sz="0" w:space="0" w:color="auto"/>
          </w:divBdr>
        </w:div>
        <w:div w:id="857738185">
          <w:marLeft w:val="720"/>
          <w:marRight w:val="0"/>
          <w:marTop w:val="240"/>
          <w:marBottom w:val="40"/>
          <w:divBdr>
            <w:top w:val="none" w:sz="0" w:space="0" w:color="auto"/>
            <w:left w:val="none" w:sz="0" w:space="0" w:color="auto"/>
            <w:bottom w:val="none" w:sz="0" w:space="0" w:color="auto"/>
            <w:right w:val="none" w:sz="0" w:space="0" w:color="auto"/>
          </w:divBdr>
        </w:div>
        <w:div w:id="290331001">
          <w:marLeft w:val="720"/>
          <w:marRight w:val="0"/>
          <w:marTop w:val="240"/>
          <w:marBottom w:val="40"/>
          <w:divBdr>
            <w:top w:val="none" w:sz="0" w:space="0" w:color="auto"/>
            <w:left w:val="none" w:sz="0" w:space="0" w:color="auto"/>
            <w:bottom w:val="none" w:sz="0" w:space="0" w:color="auto"/>
            <w:right w:val="none" w:sz="0" w:space="0" w:color="auto"/>
          </w:divBdr>
        </w:div>
        <w:div w:id="465511967">
          <w:marLeft w:val="720"/>
          <w:marRight w:val="0"/>
          <w:marTop w:val="240"/>
          <w:marBottom w:val="40"/>
          <w:divBdr>
            <w:top w:val="none" w:sz="0" w:space="0" w:color="auto"/>
            <w:left w:val="none" w:sz="0" w:space="0" w:color="auto"/>
            <w:bottom w:val="none" w:sz="0" w:space="0" w:color="auto"/>
            <w:right w:val="none" w:sz="0" w:space="0" w:color="auto"/>
          </w:divBdr>
        </w:div>
      </w:divsChild>
    </w:div>
    <w:div w:id="2105222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elprocus.com/difference-alphanumeric-display-and-customized-lcd/" TargetMode="External"/><Relationship Id="rId26" Type="http://schemas.openxmlformats.org/officeDocument/2006/relationships/image" Target="media/image10.png"/><Relationship Id="rId39" Type="http://schemas.openxmlformats.org/officeDocument/2006/relationships/hyperlink" Target="https://www.infona.pl/resource/bwmeta1.element.elsevier-3d45bfdd-fe55-359f-84e4-674a21cae024" TargetMode="External"/><Relationship Id="rId3" Type="http://schemas.openxmlformats.org/officeDocument/2006/relationships/settings" Target="settings.xml"/><Relationship Id="rId21" Type="http://schemas.openxmlformats.org/officeDocument/2006/relationships/hyperlink" Target="https://www.dfrobot.com/product-610.html" TargetMode="External"/><Relationship Id="rId34" Type="http://schemas.openxmlformats.org/officeDocument/2006/relationships/header" Target="header4.xml"/><Relationship Id="rId42" Type="http://schemas.openxmlformats.org/officeDocument/2006/relationships/hyperlink" Target="https://www.deepdyve.com/lp/institute-of-electrical-and-electronics-engineers/ubiquitous-data-accessing-method-in-iot-based-information-system-for-YCZzyY5W9g" TargetMode="External"/><Relationship Id="rId47" Type="http://schemas.openxmlformats.org/officeDocument/2006/relationships/hyperlink" Target="https://www.computer.org/csdl/proceedings/wf-iot/2015/0366/00/07389141-abs.html" TargetMode="Externa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scholar.google.com/citations?user=Y4opLB8AAAAJ&amp;hl=en" TargetMode="External"/><Relationship Id="rId46" Type="http://schemas.openxmlformats.org/officeDocument/2006/relationships/hyperlink" Target="https://csdl.computer.org/csdl/proceedings/icgciot/2015/7910/00/07380578-abs.html" TargetMode="External"/><Relationship Id="rId2" Type="http://schemas.openxmlformats.org/officeDocument/2006/relationships/styles" Target="styles.xml"/><Relationship Id="rId16" Type="http://schemas.openxmlformats.org/officeDocument/2006/relationships/hyperlink" Target="http://erltech.com/product/shop/dht11-temperature-and-humidity-sensor-module/" TargetMode="External"/><Relationship Id="rId20" Type="http://schemas.openxmlformats.org/officeDocument/2006/relationships/image" Target="media/image8.jpeg"/><Relationship Id="rId29" Type="http://schemas.openxmlformats.org/officeDocument/2006/relationships/image" Target="media/image12.png"/><Relationship Id="rId41" Type="http://schemas.openxmlformats.org/officeDocument/2006/relationships/hyperlink" Target="http://ieeexplore.ieee.org/document/6577775/?reload=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www.dfrobot.com/product-356.html" TargetMode="External"/><Relationship Id="rId32" Type="http://schemas.openxmlformats.org/officeDocument/2006/relationships/image" Target="media/image15.png"/><Relationship Id="rId37" Type="http://schemas.openxmlformats.org/officeDocument/2006/relationships/hyperlink" Target="https://www.tutorialspoint.com/uml/uml_standard_diagrams.htm" TargetMode="External"/><Relationship Id="rId40" Type="http://schemas.openxmlformats.org/officeDocument/2006/relationships/hyperlink" Target="https://www.infona.pl/resource/bwmeta1.element.elsevier-3d45bfdd-fe55-359f-84e4-674a21cae024" TargetMode="External"/><Relationship Id="rId45" Type="http://schemas.openxmlformats.org/officeDocument/2006/relationships/hyperlink" Target="http://ieeexplore.ieee.org/document/7050625/"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www.dfrobot.com/category-35.html" TargetMode="External"/><Relationship Id="rId28" Type="http://schemas.openxmlformats.org/officeDocument/2006/relationships/image" Target="media/image11.jpeg"/><Relationship Id="rId36" Type="http://schemas.openxmlformats.org/officeDocument/2006/relationships/hyperlink" Target="https://en.wikipedia.org/wiki/Systems_design%20" TargetMode="Externa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www.elprocus.com/light-emitting-diode-led-working-application/" TargetMode="External"/><Relationship Id="rId31" Type="http://schemas.openxmlformats.org/officeDocument/2006/relationships/image" Target="media/image14.png"/><Relationship Id="rId44" Type="http://schemas.openxmlformats.org/officeDocument/2006/relationships/hyperlink" Target="https://www.computer.org/csdl/proceedings/cisis/2014/4325/00/4325a101-abs.html"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www.instructables.com/id/LM35-Temperature-Sensor/" TargetMode="External"/><Relationship Id="rId22" Type="http://schemas.openxmlformats.org/officeDocument/2006/relationships/hyperlink" Target="https://www.dfrobot.com/category-130.html" TargetMode="External"/><Relationship Id="rId27"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hyperlink" Target="https://www.engineersgarage.com/what-is-gsm-gprs-module" TargetMode="External"/><Relationship Id="rId43" Type="http://schemas.openxmlformats.org/officeDocument/2006/relationships/hyperlink" Target="https://www.deepdyve.com/lp/institute-of-electrical-and-electronics-engineers/ubiquitous-data-accessing-method-in-iot-based-information-system-for-YCZzyY5W9g" TargetMode="External"/><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5277</Words>
  <Characters>30082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Sanganeria</cp:lastModifiedBy>
  <cp:revision>12</cp:revision>
  <dcterms:created xsi:type="dcterms:W3CDTF">2020-05-06T09:17:00Z</dcterms:created>
  <dcterms:modified xsi:type="dcterms:W3CDTF">2020-05-24T09:25:00Z</dcterms:modified>
</cp:coreProperties>
</file>